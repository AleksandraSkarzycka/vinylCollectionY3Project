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0977EDD9" w14:textId="6A02358B" w:rsidR="00C13493" w:rsidRDefault="00C13493" w:rsidP="161E6E26">
      <w:pPr>
        <w:jc w:val="center"/>
        <w:rPr>
          <w:rFonts w:ascii="Arial" w:hAnsi="Arial" w:cs="Arial"/>
          <w:noProof/>
          <w:sz w:val="28"/>
          <w:szCs w:val="28"/>
        </w:rPr>
      </w:pPr>
    </w:p>
    <w:p w14:paraId="7ED7A36A" w14:textId="7D20DE88" w:rsidR="00C13493" w:rsidRDefault="00C13493">
      <w:pPr>
        <w:jc w:val="center"/>
        <w:rPr>
          <w:rFonts w:ascii="Arial" w:hAnsi="Arial" w:cs="Arial"/>
          <w:noProof/>
          <w:sz w:val="28"/>
        </w:rPr>
      </w:pPr>
    </w:p>
    <w:p w14:paraId="2511D5DD" w14:textId="7A054D5F" w:rsidR="00C13493" w:rsidRDefault="59C071C7" w:rsidP="161E6E26">
      <w:pPr>
        <w:jc w:val="center"/>
      </w:pPr>
      <w:r>
        <w:rPr>
          <w:noProof/>
        </w:rPr>
        <w:drawing>
          <wp:inline distT="0" distB="0" distL="0" distR="0" wp14:anchorId="081EB28F" wp14:editId="01E37441">
            <wp:extent cx="2434257" cy="1364198"/>
            <wp:effectExtent l="0" t="0" r="0" b="0"/>
            <wp:docPr id="66933368" name="Picture 669333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4257" cy="1364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84CD8" w14:textId="36E9454E" w:rsidR="161C9DB9" w:rsidRDefault="161C9DB9" w:rsidP="161E6E26">
      <w:pPr>
        <w:jc w:val="center"/>
      </w:pPr>
      <w:r>
        <w:rPr>
          <w:noProof/>
        </w:rPr>
        <w:drawing>
          <wp:inline distT="0" distB="0" distL="0" distR="0" wp14:anchorId="0B3AABDB" wp14:editId="58C3362A">
            <wp:extent cx="4572000" cy="1419225"/>
            <wp:effectExtent l="0" t="0" r="0" b="0"/>
            <wp:docPr id="1186743070" name="Picture 11867430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45F36" w14:textId="77777777" w:rsidR="008855C8" w:rsidRDefault="008855C8" w:rsidP="00AF3222">
      <w:pPr>
        <w:rPr>
          <w:rFonts w:ascii="Arial" w:hAnsi="Arial" w:cs="Arial"/>
          <w:noProof/>
          <w:sz w:val="28"/>
          <w:lang w:val="ga-IE"/>
        </w:rPr>
      </w:pPr>
    </w:p>
    <w:p w14:paraId="78F56937" w14:textId="77777777" w:rsidR="008855C8" w:rsidRPr="00D16DC1" w:rsidRDefault="008855C8">
      <w:pPr>
        <w:jc w:val="center"/>
        <w:rPr>
          <w:b/>
          <w:bCs/>
          <w:sz w:val="16"/>
          <w:szCs w:val="16"/>
          <w:lang w:val="ga-IE"/>
        </w:rPr>
      </w:pPr>
    </w:p>
    <w:p w14:paraId="5EB2BA60" w14:textId="2CA28C27" w:rsidR="00C511B3" w:rsidRPr="001E736A" w:rsidRDefault="4B3D262E" w:rsidP="001E736A">
      <w:pPr>
        <w:spacing w:line="259" w:lineRule="auto"/>
        <w:jc w:val="center"/>
        <w:rPr>
          <w:b/>
          <w:bCs/>
        </w:rPr>
      </w:pPr>
      <w:r w:rsidRPr="4B3D262E">
        <w:rPr>
          <w:rFonts w:ascii="Verdana" w:eastAsia="Nimbus Sans L" w:hAnsi="Verdana" w:cs="Arial"/>
          <w:b/>
          <w:bCs/>
          <w:sz w:val="52"/>
          <w:szCs w:val="52"/>
        </w:rPr>
        <w:t>B.Sc. in Interactive Digital Art and Design</w:t>
      </w:r>
    </w:p>
    <w:p w14:paraId="59EFF84A" w14:textId="77777777" w:rsidR="00D16DC1" w:rsidRDefault="00D16DC1" w:rsidP="3C367230">
      <w:pPr>
        <w:jc w:val="center"/>
        <w:rPr>
          <w:rFonts w:ascii="Verdana" w:hAnsi="Verdana"/>
          <w:b/>
          <w:bCs/>
          <w:sz w:val="48"/>
          <w:szCs w:val="48"/>
        </w:rPr>
      </w:pPr>
    </w:p>
    <w:p w14:paraId="14905224" w14:textId="7C06E058" w:rsidR="008855C8" w:rsidRPr="001E736A" w:rsidRDefault="008855C8" w:rsidP="161E6E26">
      <w:pPr>
        <w:jc w:val="center"/>
        <w:rPr>
          <w:rFonts w:ascii="Verdana" w:hAnsi="Verdana"/>
          <w:b/>
          <w:bCs/>
          <w:sz w:val="44"/>
          <w:szCs w:val="44"/>
        </w:rPr>
      </w:pPr>
      <w:r w:rsidRPr="001E736A">
        <w:rPr>
          <w:rFonts w:ascii="Verdana" w:hAnsi="Verdana"/>
          <w:b/>
          <w:bCs/>
          <w:sz w:val="44"/>
          <w:szCs w:val="44"/>
        </w:rPr>
        <w:t>Academic Year 20</w:t>
      </w:r>
      <w:r w:rsidR="00B5613E" w:rsidRPr="001E736A">
        <w:rPr>
          <w:rFonts w:ascii="Verdana" w:hAnsi="Verdana"/>
          <w:b/>
          <w:bCs/>
          <w:sz w:val="44"/>
          <w:szCs w:val="44"/>
        </w:rPr>
        <w:t>2</w:t>
      </w:r>
      <w:r w:rsidR="0067696A">
        <w:rPr>
          <w:rFonts w:ascii="Verdana" w:hAnsi="Verdana"/>
          <w:b/>
          <w:bCs/>
          <w:sz w:val="44"/>
          <w:szCs w:val="44"/>
        </w:rPr>
        <w:t xml:space="preserve">5 </w:t>
      </w:r>
      <w:r w:rsidRPr="001E736A">
        <w:rPr>
          <w:rFonts w:ascii="Verdana" w:hAnsi="Verdana"/>
          <w:b/>
          <w:bCs/>
          <w:sz w:val="44"/>
          <w:szCs w:val="44"/>
        </w:rPr>
        <w:t>/</w:t>
      </w:r>
      <w:r w:rsidR="00B96303" w:rsidRPr="001E736A">
        <w:rPr>
          <w:rFonts w:ascii="Verdana" w:hAnsi="Verdana"/>
          <w:b/>
          <w:bCs/>
          <w:sz w:val="44"/>
          <w:szCs w:val="44"/>
        </w:rPr>
        <w:t xml:space="preserve"> </w:t>
      </w:r>
      <w:r w:rsidRPr="001E736A">
        <w:rPr>
          <w:rFonts w:ascii="Verdana" w:hAnsi="Verdana"/>
          <w:b/>
          <w:bCs/>
          <w:sz w:val="44"/>
          <w:szCs w:val="44"/>
        </w:rPr>
        <w:t>20</w:t>
      </w:r>
      <w:r w:rsidR="00FF78EC" w:rsidRPr="001E736A">
        <w:rPr>
          <w:rFonts w:ascii="Verdana" w:hAnsi="Verdana"/>
          <w:b/>
          <w:bCs/>
          <w:sz w:val="44"/>
          <w:szCs w:val="44"/>
        </w:rPr>
        <w:t>2</w:t>
      </w:r>
      <w:r w:rsidR="0067696A">
        <w:rPr>
          <w:rFonts w:ascii="Verdana" w:hAnsi="Verdana"/>
          <w:b/>
          <w:bCs/>
          <w:sz w:val="44"/>
          <w:szCs w:val="44"/>
        </w:rPr>
        <w:t>6</w:t>
      </w:r>
    </w:p>
    <w:p w14:paraId="7FABEB8B" w14:textId="77777777" w:rsidR="008855C8" w:rsidRPr="001E736A" w:rsidRDefault="008855C8" w:rsidP="008855C8">
      <w:pPr>
        <w:rPr>
          <w:rFonts w:ascii="Verdana" w:eastAsia="Nimbus Sans L" w:hAnsi="Verdana" w:cs="Arial"/>
          <w:sz w:val="44"/>
          <w:szCs w:val="44"/>
          <w:lang w:val="ga-IE"/>
        </w:rPr>
      </w:pPr>
    </w:p>
    <w:p w14:paraId="017823BE" w14:textId="77777777" w:rsidR="008855C8" w:rsidRPr="001E736A" w:rsidRDefault="008855C8" w:rsidP="008855C8">
      <w:pPr>
        <w:jc w:val="center"/>
        <w:rPr>
          <w:rFonts w:ascii="Verdana" w:eastAsia="Nimbus Sans L" w:hAnsi="Verdana" w:cs="Arial"/>
          <w:b/>
          <w:color w:val="0070C0"/>
          <w:sz w:val="44"/>
          <w:szCs w:val="44"/>
        </w:rPr>
      </w:pPr>
      <w:r w:rsidRPr="001E736A">
        <w:rPr>
          <w:rFonts w:ascii="Verdana" w:eastAsia="Nimbus Sans L" w:hAnsi="Verdana" w:cs="Arial"/>
          <w:b/>
          <w:color w:val="0070C0"/>
          <w:sz w:val="44"/>
          <w:szCs w:val="44"/>
          <w:lang w:val="ga-IE"/>
        </w:rPr>
        <w:t>Project Diary &amp; Notebook</w:t>
      </w:r>
    </w:p>
    <w:p w14:paraId="0C5CF074" w14:textId="77777777" w:rsidR="00794527" w:rsidRPr="00794527" w:rsidRDefault="00794527" w:rsidP="001E736A">
      <w:pPr>
        <w:rPr>
          <w:lang w:val="ga-IE"/>
        </w:rPr>
      </w:pPr>
    </w:p>
    <w:p w14:paraId="64813A3A" w14:textId="77777777" w:rsidR="00B73A4F" w:rsidRPr="00794527" w:rsidRDefault="00B73A4F" w:rsidP="00794527">
      <w:pPr>
        <w:rPr>
          <w:rFonts w:ascii="Times New Roman" w:hAnsi="Times New Roman"/>
          <w:sz w:val="28"/>
          <w:szCs w:val="28"/>
        </w:rPr>
      </w:pPr>
    </w:p>
    <w:p w14:paraId="4CA3A3BA" w14:textId="0C73F1EF" w:rsidR="00B73A4F" w:rsidRPr="005746F6" w:rsidRDefault="00B73A4F" w:rsidP="00316B38">
      <w:pPr>
        <w:ind w:left="1134"/>
        <w:rPr>
          <w:rFonts w:ascii="Verdana" w:hAnsi="Verdana"/>
          <w:sz w:val="28"/>
          <w:szCs w:val="28"/>
        </w:rPr>
      </w:pPr>
      <w:r w:rsidRPr="005746F6">
        <w:rPr>
          <w:rFonts w:ascii="Verdana" w:hAnsi="Verdana"/>
          <w:sz w:val="28"/>
          <w:szCs w:val="28"/>
        </w:rPr>
        <w:t>Name</w:t>
      </w:r>
      <w:r w:rsidR="00794527" w:rsidRPr="005746F6">
        <w:rPr>
          <w:rFonts w:ascii="Verdana" w:hAnsi="Verdana"/>
          <w:sz w:val="28"/>
          <w:szCs w:val="28"/>
          <w:lang w:val="ga-IE"/>
        </w:rPr>
        <w:t>:</w:t>
      </w:r>
      <w:r w:rsidR="00794527" w:rsidRPr="005746F6">
        <w:rPr>
          <w:rFonts w:ascii="Verdana" w:hAnsi="Verdana"/>
          <w:sz w:val="28"/>
          <w:szCs w:val="28"/>
          <w:lang w:val="ga-IE"/>
        </w:rPr>
        <w:tab/>
      </w:r>
      <w:r w:rsidR="00794527" w:rsidRPr="005746F6">
        <w:rPr>
          <w:rFonts w:ascii="Verdana" w:hAnsi="Verdana"/>
          <w:sz w:val="28"/>
          <w:szCs w:val="28"/>
          <w:lang w:val="ga-IE"/>
        </w:rPr>
        <w:tab/>
      </w:r>
      <w:r w:rsidR="00316B38" w:rsidRPr="005746F6">
        <w:rPr>
          <w:rFonts w:ascii="Verdana" w:hAnsi="Verdana"/>
          <w:sz w:val="28"/>
          <w:szCs w:val="28"/>
          <w:lang w:val="ga-IE"/>
        </w:rPr>
        <w:tab/>
      </w:r>
      <w:r w:rsidR="00E5437C">
        <w:rPr>
          <w:rFonts w:ascii="Verdana" w:hAnsi="Verdana"/>
          <w:sz w:val="28"/>
          <w:szCs w:val="28"/>
        </w:rPr>
        <w:t>Aleksandra Skarzycka</w:t>
      </w:r>
    </w:p>
    <w:p w14:paraId="3CCCFC8C" w14:textId="77777777" w:rsidR="00B73A4F" w:rsidRPr="005746F6" w:rsidRDefault="00B73A4F" w:rsidP="00316B38">
      <w:pPr>
        <w:ind w:left="1134"/>
        <w:rPr>
          <w:rFonts w:ascii="Verdana" w:hAnsi="Verdana"/>
          <w:sz w:val="28"/>
          <w:szCs w:val="28"/>
        </w:rPr>
      </w:pPr>
    </w:p>
    <w:p w14:paraId="1F0168DE" w14:textId="77777777" w:rsidR="00B73A4F" w:rsidRPr="005746F6" w:rsidRDefault="00B73A4F" w:rsidP="00316B38">
      <w:pPr>
        <w:ind w:left="1134"/>
        <w:rPr>
          <w:rFonts w:ascii="Verdana" w:hAnsi="Verdana"/>
          <w:sz w:val="28"/>
          <w:szCs w:val="28"/>
        </w:rPr>
      </w:pPr>
    </w:p>
    <w:p w14:paraId="1420D69B" w14:textId="12E74659" w:rsidR="00B73A4F" w:rsidRPr="005746F6" w:rsidRDefault="00653FE1" w:rsidP="00316B38">
      <w:pPr>
        <w:ind w:left="1134"/>
        <w:rPr>
          <w:rFonts w:ascii="Verdana" w:hAnsi="Verdana"/>
          <w:sz w:val="28"/>
          <w:szCs w:val="28"/>
        </w:rPr>
      </w:pPr>
      <w:r w:rsidRPr="005746F6">
        <w:rPr>
          <w:rFonts w:ascii="Verdana" w:hAnsi="Verdana"/>
          <w:sz w:val="28"/>
          <w:szCs w:val="28"/>
        </w:rPr>
        <w:t>Student ID</w:t>
      </w:r>
      <w:r w:rsidR="00794527" w:rsidRPr="005746F6">
        <w:rPr>
          <w:rFonts w:ascii="Verdana" w:hAnsi="Verdana"/>
          <w:sz w:val="28"/>
          <w:szCs w:val="28"/>
          <w:lang w:val="ga-IE"/>
        </w:rPr>
        <w:t>:</w:t>
      </w:r>
      <w:r w:rsidR="00794527" w:rsidRPr="005746F6">
        <w:rPr>
          <w:rFonts w:ascii="Verdana" w:hAnsi="Verdana"/>
          <w:sz w:val="28"/>
          <w:szCs w:val="28"/>
          <w:lang w:val="ga-IE"/>
        </w:rPr>
        <w:tab/>
      </w:r>
      <w:r w:rsidR="00794527" w:rsidRPr="005746F6">
        <w:rPr>
          <w:rFonts w:ascii="Verdana" w:hAnsi="Verdana"/>
          <w:sz w:val="28"/>
          <w:szCs w:val="28"/>
          <w:lang w:val="ga-IE"/>
        </w:rPr>
        <w:tab/>
      </w:r>
      <w:r w:rsidR="00E5437C">
        <w:rPr>
          <w:rFonts w:ascii="Verdana" w:hAnsi="Verdana"/>
          <w:sz w:val="28"/>
          <w:szCs w:val="28"/>
        </w:rPr>
        <w:t>C00294397</w:t>
      </w:r>
    </w:p>
    <w:p w14:paraId="4AD5B680" w14:textId="77777777" w:rsidR="00B73A4F" w:rsidRPr="005746F6" w:rsidRDefault="00B73A4F" w:rsidP="00316B38">
      <w:pPr>
        <w:ind w:left="1134"/>
        <w:rPr>
          <w:rFonts w:ascii="Verdana" w:hAnsi="Verdana"/>
          <w:sz w:val="28"/>
          <w:szCs w:val="28"/>
        </w:rPr>
      </w:pPr>
    </w:p>
    <w:p w14:paraId="03C71D34" w14:textId="77777777" w:rsidR="00B73A4F" w:rsidRPr="005746F6" w:rsidRDefault="00B73A4F" w:rsidP="00316B38">
      <w:pPr>
        <w:ind w:left="1134"/>
        <w:rPr>
          <w:rFonts w:ascii="Verdana" w:hAnsi="Verdana"/>
          <w:sz w:val="28"/>
          <w:szCs w:val="28"/>
        </w:rPr>
      </w:pPr>
    </w:p>
    <w:p w14:paraId="08B7F90F" w14:textId="16DD4F0C" w:rsidR="00B73A4F" w:rsidRPr="005746F6" w:rsidRDefault="00B73A4F" w:rsidP="00316B38">
      <w:pPr>
        <w:ind w:left="1134"/>
        <w:rPr>
          <w:rFonts w:ascii="Verdana" w:hAnsi="Verdana"/>
          <w:sz w:val="28"/>
          <w:szCs w:val="28"/>
        </w:rPr>
      </w:pPr>
      <w:r w:rsidRPr="005746F6">
        <w:rPr>
          <w:rFonts w:ascii="Verdana" w:hAnsi="Verdana"/>
          <w:sz w:val="28"/>
          <w:szCs w:val="28"/>
        </w:rPr>
        <w:t>Supervisor</w:t>
      </w:r>
      <w:r w:rsidR="00794527" w:rsidRPr="005746F6">
        <w:rPr>
          <w:rFonts w:ascii="Verdana" w:hAnsi="Verdana"/>
          <w:sz w:val="28"/>
          <w:szCs w:val="28"/>
          <w:lang w:val="ga-IE"/>
        </w:rPr>
        <w:t>:</w:t>
      </w:r>
      <w:r w:rsidR="00794527" w:rsidRPr="005746F6">
        <w:rPr>
          <w:rFonts w:ascii="Verdana" w:hAnsi="Verdana"/>
          <w:sz w:val="28"/>
          <w:szCs w:val="28"/>
          <w:lang w:val="ga-IE"/>
        </w:rPr>
        <w:tab/>
      </w:r>
      <w:r w:rsidRPr="005746F6">
        <w:rPr>
          <w:rFonts w:ascii="Verdana" w:hAnsi="Verdana"/>
          <w:sz w:val="28"/>
          <w:szCs w:val="28"/>
        </w:rPr>
        <w:t xml:space="preserve"> </w:t>
      </w:r>
      <w:r w:rsidR="00794527" w:rsidRPr="005746F6">
        <w:rPr>
          <w:rFonts w:ascii="Verdana" w:hAnsi="Verdana"/>
          <w:sz w:val="28"/>
          <w:szCs w:val="28"/>
          <w:lang w:val="ga-IE"/>
        </w:rPr>
        <w:tab/>
      </w:r>
      <w:r w:rsidR="00BA0A74">
        <w:rPr>
          <w:rFonts w:ascii="Verdana" w:hAnsi="Verdana"/>
          <w:sz w:val="28"/>
          <w:szCs w:val="28"/>
        </w:rPr>
        <w:t>David Hearne</w:t>
      </w:r>
    </w:p>
    <w:p w14:paraId="14DA6B86" w14:textId="77777777" w:rsidR="00B73A4F" w:rsidRPr="005746F6" w:rsidRDefault="00B73A4F" w:rsidP="00316B38">
      <w:pPr>
        <w:ind w:left="1134"/>
        <w:rPr>
          <w:rFonts w:ascii="Verdana" w:hAnsi="Verdana"/>
          <w:sz w:val="28"/>
          <w:szCs w:val="28"/>
        </w:rPr>
      </w:pPr>
    </w:p>
    <w:p w14:paraId="1A5BBA91" w14:textId="77777777" w:rsidR="00B73A4F" w:rsidRPr="005746F6" w:rsidRDefault="00B73A4F" w:rsidP="00316B38">
      <w:pPr>
        <w:ind w:left="1134"/>
        <w:rPr>
          <w:rFonts w:ascii="Verdana" w:hAnsi="Verdana"/>
          <w:sz w:val="28"/>
          <w:szCs w:val="28"/>
        </w:rPr>
      </w:pPr>
    </w:p>
    <w:p w14:paraId="4C10F9B5" w14:textId="32120891" w:rsidR="00B73A4F" w:rsidRPr="005746F6" w:rsidRDefault="00B73A4F" w:rsidP="00316B38">
      <w:pPr>
        <w:ind w:left="1134"/>
        <w:rPr>
          <w:rFonts w:ascii="Verdana" w:hAnsi="Verdana"/>
          <w:sz w:val="28"/>
          <w:szCs w:val="28"/>
        </w:rPr>
      </w:pPr>
      <w:r w:rsidRPr="005746F6">
        <w:rPr>
          <w:rFonts w:ascii="Verdana" w:hAnsi="Verdana"/>
          <w:sz w:val="28"/>
          <w:szCs w:val="28"/>
        </w:rPr>
        <w:t>Project Title</w:t>
      </w:r>
      <w:r w:rsidR="00794527" w:rsidRPr="005746F6">
        <w:rPr>
          <w:rFonts w:ascii="Verdana" w:hAnsi="Verdana"/>
          <w:sz w:val="28"/>
          <w:szCs w:val="28"/>
          <w:lang w:val="ga-IE"/>
        </w:rPr>
        <w:t>:</w:t>
      </w:r>
      <w:r w:rsidR="00794527" w:rsidRPr="005746F6">
        <w:rPr>
          <w:rFonts w:ascii="Verdana" w:hAnsi="Verdana"/>
          <w:sz w:val="28"/>
          <w:szCs w:val="28"/>
          <w:lang w:val="ga-IE"/>
        </w:rPr>
        <w:tab/>
      </w:r>
      <w:r w:rsidR="00316B38" w:rsidRPr="005746F6">
        <w:rPr>
          <w:rFonts w:ascii="Verdana" w:hAnsi="Verdana"/>
          <w:sz w:val="28"/>
          <w:szCs w:val="28"/>
          <w:lang w:val="ga-IE"/>
        </w:rPr>
        <w:tab/>
      </w:r>
      <w:r w:rsidR="002C3C20">
        <w:rPr>
          <w:rFonts w:ascii="Verdana" w:hAnsi="Verdana"/>
          <w:sz w:val="28"/>
          <w:szCs w:val="28"/>
        </w:rPr>
        <w:t>Vinyl Collections</w:t>
      </w:r>
    </w:p>
    <w:p w14:paraId="424874F6" w14:textId="77777777" w:rsidR="00B73A4F" w:rsidRPr="00794527" w:rsidRDefault="00B73A4F" w:rsidP="00794527">
      <w:pPr>
        <w:rPr>
          <w:rFonts w:ascii="Times New Roman" w:hAnsi="Times New Roman"/>
          <w:sz w:val="28"/>
          <w:szCs w:val="28"/>
        </w:rPr>
      </w:pPr>
    </w:p>
    <w:p w14:paraId="179CC5F5" w14:textId="77777777" w:rsidR="00B73A4F" w:rsidRDefault="00B73A4F" w:rsidP="001E736A">
      <w:pPr>
        <w:pStyle w:val="Heading1"/>
        <w:numPr>
          <w:ilvl w:val="0"/>
          <w:numId w:val="0"/>
        </w:numPr>
      </w:pPr>
    </w:p>
    <w:p w14:paraId="746302F8" w14:textId="77777777" w:rsidR="00B73A4F" w:rsidRDefault="008855C8" w:rsidP="008855C8">
      <w:pPr>
        <w:numPr>
          <w:ilvl w:val="0"/>
          <w:numId w:val="1"/>
        </w:numPr>
        <w:jc w:val="center"/>
        <w:rPr>
          <w:b/>
          <w:bCs/>
          <w:lang w:val="ga-IE"/>
        </w:rPr>
      </w:pPr>
      <w:r>
        <w:rPr>
          <w:b/>
          <w:bCs/>
        </w:rPr>
        <w:t>This is an important Document – Do not lose it!</w:t>
      </w:r>
    </w:p>
    <w:p w14:paraId="1575E26D" w14:textId="77777777" w:rsidR="00DA11AF" w:rsidRPr="008855C8" w:rsidRDefault="00DA11AF" w:rsidP="008855C8">
      <w:pPr>
        <w:numPr>
          <w:ilvl w:val="0"/>
          <w:numId w:val="1"/>
        </w:numPr>
        <w:jc w:val="center"/>
        <w:rPr>
          <w:b/>
          <w:bCs/>
          <w:lang w:val="ga-IE"/>
        </w:rPr>
      </w:pPr>
    </w:p>
    <w:p w14:paraId="667C2CAA" w14:textId="77777777" w:rsidR="00830534" w:rsidRPr="00830534" w:rsidRDefault="00830534" w:rsidP="00830534">
      <w:pPr>
        <w:numPr>
          <w:ilvl w:val="0"/>
          <w:numId w:val="1"/>
        </w:numPr>
        <w:shd w:val="clear" w:color="auto" w:fill="FFFFFF"/>
        <w:spacing w:after="150" w:line="300" w:lineRule="atLeast"/>
        <w:jc w:val="center"/>
        <w:rPr>
          <w:rFonts w:ascii="Calibri" w:eastAsia="Times New Roman" w:hAnsi="Calibri" w:cs="Calibri"/>
          <w:b/>
          <w:sz w:val="40"/>
          <w:szCs w:val="40"/>
          <w:lang w:val="ga-IE"/>
        </w:rPr>
      </w:pPr>
    </w:p>
    <w:p w14:paraId="20930FCD" w14:textId="77777777" w:rsidR="008879A9" w:rsidRPr="00C80DBB" w:rsidRDefault="008879A9" w:rsidP="00C80DBB">
      <w:pPr>
        <w:numPr>
          <w:ilvl w:val="0"/>
          <w:numId w:val="1"/>
        </w:numPr>
        <w:ind w:right="-568"/>
        <w:rPr>
          <w:rFonts w:ascii="Calibri" w:hAnsi="Calibri" w:cs="Calibri"/>
          <w:b/>
          <w:bCs/>
          <w:lang w:val="ga-IE"/>
        </w:rPr>
      </w:pPr>
    </w:p>
    <w:p w14:paraId="44D1DCED" w14:textId="77777777" w:rsidR="00F53E96" w:rsidRPr="00F53E96" w:rsidRDefault="4A23A9B2" w:rsidP="00F53E96">
      <w:pPr>
        <w:keepNext/>
        <w:numPr>
          <w:ilvl w:val="0"/>
          <w:numId w:val="1"/>
        </w:numPr>
        <w:tabs>
          <w:tab w:val="left" w:pos="0"/>
        </w:tabs>
        <w:spacing w:before="240" w:after="120"/>
        <w:jc w:val="center"/>
        <w:outlineLvl w:val="0"/>
        <w:rPr>
          <w:rFonts w:ascii="Times New Roman" w:eastAsia="DejaVu Sans" w:hAnsi="Times New Roman" w:cs="DejaVu Sans"/>
          <w:b/>
          <w:bCs/>
          <w:sz w:val="32"/>
          <w:szCs w:val="32"/>
          <w:lang w:val="en-US"/>
        </w:rPr>
      </w:pPr>
      <w:r w:rsidRPr="01E37441">
        <w:rPr>
          <w:rFonts w:ascii="Arial" w:eastAsia="DejaVu Sans" w:hAnsi="Arial" w:cs="DejaVu Sans"/>
          <w:b/>
          <w:bCs/>
          <w:sz w:val="32"/>
          <w:szCs w:val="32"/>
          <w:lang w:val="en-US"/>
        </w:rPr>
        <w:t>Schedule of Dates and Project Deliverables</w:t>
      </w:r>
    </w:p>
    <w:p w14:paraId="2D486120" w14:textId="3B48C2B9" w:rsidR="00442215" w:rsidRDefault="00442215" w:rsidP="00F53E96">
      <w:pPr>
        <w:jc w:val="center"/>
        <w:rPr>
          <w:rFonts w:ascii="Times New Roman" w:eastAsia="DejaVu Sans Mono" w:hAnsi="Times New Roman" w:cs="DejaVu Sans Mono"/>
          <w:sz w:val="20"/>
          <w:szCs w:val="20"/>
          <w:lang w:val="en-US"/>
        </w:rPr>
      </w:pPr>
    </w:p>
    <w:p w14:paraId="4CC2C17F" w14:textId="77777777" w:rsidR="00442215" w:rsidRDefault="00442215" w:rsidP="00F53E96">
      <w:pPr>
        <w:jc w:val="center"/>
        <w:rPr>
          <w:rFonts w:ascii="Times New Roman" w:eastAsia="DejaVu Sans Mono" w:hAnsi="Times New Roman" w:cs="DejaVu Sans Mono"/>
          <w:sz w:val="20"/>
          <w:szCs w:val="20"/>
          <w:lang w:val="en-US"/>
        </w:rPr>
      </w:pPr>
    </w:p>
    <w:p w14:paraId="53D2160C" w14:textId="66075DEA" w:rsidR="00C80DBB" w:rsidRPr="00C80DBB" w:rsidRDefault="00B95965" w:rsidP="01E37441">
      <w:pPr>
        <w:numPr>
          <w:ilvl w:val="0"/>
          <w:numId w:val="1"/>
        </w:numPr>
        <w:shd w:val="clear" w:color="auto" w:fill="FFFFFF" w:themeFill="background1"/>
        <w:spacing w:after="150" w:line="300" w:lineRule="atLeast"/>
        <w:jc w:val="center"/>
      </w:pPr>
      <w:r w:rsidRPr="00B95965">
        <w:rPr>
          <w:noProof/>
        </w:rPr>
        <w:drawing>
          <wp:inline distT="0" distB="0" distL="0" distR="0" wp14:anchorId="7A3BA4E8" wp14:editId="4F936E9D">
            <wp:extent cx="6479540" cy="2661920"/>
            <wp:effectExtent l="0" t="0" r="0" b="5080"/>
            <wp:docPr id="1785913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9139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266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FA6C3" w14:textId="77777777" w:rsidR="00C80DBB" w:rsidRPr="00C80DBB" w:rsidRDefault="00C80DBB" w:rsidP="00AF35AE">
      <w:pPr>
        <w:numPr>
          <w:ilvl w:val="0"/>
          <w:numId w:val="1"/>
        </w:numPr>
        <w:shd w:val="clear" w:color="auto" w:fill="FFFFFF"/>
        <w:spacing w:after="150" w:line="300" w:lineRule="atLeast"/>
        <w:jc w:val="center"/>
        <w:rPr>
          <w:rFonts w:ascii="Calibri" w:eastAsia="Times New Roman" w:hAnsi="Calibri" w:cs="Calibri"/>
          <w:b/>
          <w:sz w:val="40"/>
          <w:szCs w:val="40"/>
          <w:lang w:val="ga-IE"/>
        </w:rPr>
      </w:pPr>
    </w:p>
    <w:p w14:paraId="6BD61A97" w14:textId="79A18760" w:rsidR="00AF35AE" w:rsidRPr="00C80DBB" w:rsidRDefault="4B3D262E" w:rsidP="4B3D262E">
      <w:pPr>
        <w:numPr>
          <w:ilvl w:val="0"/>
          <w:numId w:val="1"/>
        </w:numPr>
        <w:shd w:val="clear" w:color="auto" w:fill="FFFFFF" w:themeFill="background1"/>
        <w:spacing w:after="150" w:line="300" w:lineRule="atLeast"/>
        <w:jc w:val="center"/>
        <w:rPr>
          <w:rFonts w:ascii="Calibri" w:eastAsia="Times New Roman" w:hAnsi="Calibri" w:cs="Calibri"/>
          <w:b/>
          <w:bCs/>
          <w:sz w:val="40"/>
          <w:szCs w:val="40"/>
        </w:rPr>
      </w:pPr>
      <w:r w:rsidRPr="4B3D262E">
        <w:rPr>
          <w:rFonts w:ascii="Calibri" w:eastAsia="Times New Roman" w:hAnsi="Calibri" w:cs="Calibri"/>
          <w:b/>
          <w:bCs/>
          <w:sz w:val="40"/>
          <w:szCs w:val="40"/>
        </w:rPr>
        <w:t>IDAD Project Documents</w:t>
      </w:r>
    </w:p>
    <w:p w14:paraId="6C63203A" w14:textId="77777777" w:rsidR="00C80DBB" w:rsidRPr="00AF35AE" w:rsidRDefault="00C80DBB" w:rsidP="00C80DBB">
      <w:pPr>
        <w:shd w:val="clear" w:color="auto" w:fill="FFFFFF"/>
        <w:spacing w:after="150" w:line="300" w:lineRule="atLeast"/>
        <w:jc w:val="center"/>
        <w:rPr>
          <w:rFonts w:ascii="Calibri" w:eastAsia="Times New Roman" w:hAnsi="Calibri" w:cs="Calibri"/>
          <w:b/>
          <w:sz w:val="40"/>
          <w:szCs w:val="40"/>
          <w:lang w:val="ga-IE"/>
        </w:rPr>
      </w:pPr>
    </w:p>
    <w:p w14:paraId="0FC6FBE9" w14:textId="77777777" w:rsidR="00AF35AE" w:rsidRPr="00222285" w:rsidRDefault="00AF35AE" w:rsidP="00AF35AE">
      <w:pPr>
        <w:numPr>
          <w:ilvl w:val="0"/>
          <w:numId w:val="1"/>
        </w:numPr>
        <w:spacing w:after="150" w:line="300" w:lineRule="atLeast"/>
        <w:rPr>
          <w:rFonts w:ascii="Calibri" w:eastAsia="Times New Roman" w:hAnsi="Calibri" w:cs="Calibri"/>
          <w:b/>
        </w:rPr>
      </w:pPr>
      <w:r w:rsidRPr="00222285">
        <w:rPr>
          <w:rFonts w:ascii="Calibri" w:eastAsia="Times New Roman" w:hAnsi="Calibri" w:cs="Calibri"/>
          <w:b/>
        </w:rPr>
        <w:t xml:space="preserve">Proposal: 1 page </w:t>
      </w:r>
    </w:p>
    <w:p w14:paraId="5FBAC03B" w14:textId="77777777" w:rsidR="00AF35AE" w:rsidRPr="00222285" w:rsidRDefault="00AF35AE" w:rsidP="00AF35AE">
      <w:pPr>
        <w:pStyle w:val="PlainText"/>
        <w:numPr>
          <w:ilvl w:val="0"/>
          <w:numId w:val="1"/>
        </w:numPr>
        <w:rPr>
          <w:rFonts w:cs="Calibri"/>
          <w:sz w:val="24"/>
          <w:szCs w:val="24"/>
        </w:rPr>
      </w:pPr>
      <w:r w:rsidRPr="00222285">
        <w:rPr>
          <w:rFonts w:cs="Calibri"/>
          <w:sz w:val="24"/>
          <w:szCs w:val="24"/>
          <w:lang w:val="ga-IE"/>
        </w:rPr>
        <w:t>Specification of</w:t>
      </w:r>
      <w:r w:rsidRPr="00222285">
        <w:rPr>
          <w:rFonts w:cs="Calibri"/>
          <w:sz w:val="24"/>
          <w:szCs w:val="24"/>
        </w:rPr>
        <w:t xml:space="preserve"> the type of web presence to be modelled. Background of the pro</w:t>
      </w:r>
      <w:r>
        <w:rPr>
          <w:rFonts w:cs="Calibri"/>
          <w:sz w:val="24"/>
          <w:szCs w:val="24"/>
        </w:rPr>
        <w:t>posed Business environment / application.</w:t>
      </w:r>
    </w:p>
    <w:p w14:paraId="1A6D862E" w14:textId="77777777" w:rsidR="00AF35AE" w:rsidRPr="00222285" w:rsidRDefault="00AF35AE" w:rsidP="00AF35AE">
      <w:pPr>
        <w:pStyle w:val="PlainText"/>
        <w:numPr>
          <w:ilvl w:val="0"/>
          <w:numId w:val="1"/>
        </w:numPr>
        <w:rPr>
          <w:rFonts w:cs="Calibri"/>
          <w:sz w:val="24"/>
          <w:szCs w:val="24"/>
        </w:rPr>
      </w:pPr>
      <w:r w:rsidRPr="00222285">
        <w:rPr>
          <w:rFonts w:cs="Calibri"/>
          <w:sz w:val="24"/>
          <w:szCs w:val="24"/>
        </w:rPr>
        <w:t xml:space="preserve">Proposal should include a description of the entity intended to model as well as a reason (or reasons) for how the entity would benefit from having a web presence.  </w:t>
      </w:r>
    </w:p>
    <w:p w14:paraId="76C15804" w14:textId="77777777" w:rsidR="00AF35AE" w:rsidRPr="00222285" w:rsidRDefault="00AF35AE" w:rsidP="00AF35AE">
      <w:pPr>
        <w:numPr>
          <w:ilvl w:val="0"/>
          <w:numId w:val="1"/>
        </w:numPr>
        <w:spacing w:after="150" w:line="300" w:lineRule="atLeast"/>
        <w:rPr>
          <w:rFonts w:ascii="Calibri" w:eastAsia="Times New Roman" w:hAnsi="Calibri" w:cs="Calibri"/>
        </w:rPr>
      </w:pPr>
    </w:p>
    <w:p w14:paraId="725A9254" w14:textId="77777777" w:rsidR="00AF35AE" w:rsidRPr="00222285" w:rsidRDefault="00AF35AE" w:rsidP="00AF35AE">
      <w:pPr>
        <w:numPr>
          <w:ilvl w:val="0"/>
          <w:numId w:val="1"/>
        </w:numPr>
        <w:spacing w:after="150" w:line="300" w:lineRule="atLeast"/>
        <w:rPr>
          <w:rFonts w:ascii="Calibri" w:eastAsia="Times New Roman" w:hAnsi="Calibri" w:cs="Calibri"/>
          <w:b/>
        </w:rPr>
      </w:pPr>
      <w:r w:rsidRPr="00222285">
        <w:rPr>
          <w:rFonts w:ascii="Calibri" w:eastAsia="Times New Roman" w:hAnsi="Calibri" w:cs="Calibri"/>
          <w:b/>
        </w:rPr>
        <w:t>Planning &amp; Research document: (5 marks)</w:t>
      </w:r>
    </w:p>
    <w:p w14:paraId="17AC8A8B" w14:textId="77777777" w:rsidR="00AF35AE" w:rsidRPr="00222285" w:rsidRDefault="00AF35AE" w:rsidP="00AF35AE">
      <w:pPr>
        <w:numPr>
          <w:ilvl w:val="0"/>
          <w:numId w:val="1"/>
        </w:numPr>
        <w:rPr>
          <w:rFonts w:ascii="Calibri" w:eastAsia="Times New Roman" w:hAnsi="Calibri" w:cs="Calibri"/>
        </w:rPr>
      </w:pPr>
      <w:r w:rsidRPr="00222285">
        <w:rPr>
          <w:rFonts w:ascii="Calibri" w:eastAsia="Times New Roman" w:hAnsi="Calibri" w:cs="Calibri"/>
        </w:rPr>
        <w:t>Project plan &amp; timeline</w:t>
      </w:r>
    </w:p>
    <w:p w14:paraId="514BAADF" w14:textId="77777777" w:rsidR="00AF35AE" w:rsidRPr="00222285" w:rsidRDefault="00AF35AE" w:rsidP="00AF35AE">
      <w:pPr>
        <w:numPr>
          <w:ilvl w:val="0"/>
          <w:numId w:val="1"/>
        </w:numPr>
        <w:rPr>
          <w:rFonts w:ascii="Calibri" w:eastAsia="Times New Roman" w:hAnsi="Calibri" w:cs="Calibri"/>
        </w:rPr>
      </w:pPr>
      <w:r w:rsidRPr="00222285">
        <w:rPr>
          <w:rFonts w:ascii="Calibri" w:eastAsia="Times New Roman" w:hAnsi="Calibri" w:cs="Calibri"/>
        </w:rPr>
        <w:t xml:space="preserve">Platform choice, software stack choice, description existing system, similar existing sites, </w:t>
      </w:r>
    </w:p>
    <w:p w14:paraId="5EE70593" w14:textId="77777777" w:rsidR="00AF35AE" w:rsidRPr="00222285" w:rsidRDefault="00AF35AE" w:rsidP="00AF35AE">
      <w:pPr>
        <w:numPr>
          <w:ilvl w:val="0"/>
          <w:numId w:val="1"/>
        </w:numPr>
        <w:rPr>
          <w:rFonts w:ascii="Calibri" w:eastAsia="Times New Roman" w:hAnsi="Calibri" w:cs="Calibri"/>
        </w:rPr>
      </w:pPr>
      <w:r w:rsidRPr="00222285">
        <w:rPr>
          <w:rFonts w:ascii="Calibri" w:eastAsia="Times New Roman" w:hAnsi="Calibri" w:cs="Calibri"/>
        </w:rPr>
        <w:t>Proposed outline site map (basic)</w:t>
      </w:r>
    </w:p>
    <w:p w14:paraId="5FCDCD10" w14:textId="77777777" w:rsidR="00AF35AE" w:rsidRPr="00222285" w:rsidRDefault="00AF35AE" w:rsidP="00AF35AE">
      <w:pPr>
        <w:numPr>
          <w:ilvl w:val="0"/>
          <w:numId w:val="1"/>
        </w:numPr>
        <w:spacing w:after="150" w:line="300" w:lineRule="atLeast"/>
        <w:rPr>
          <w:rFonts w:ascii="Calibri" w:eastAsia="Times New Roman" w:hAnsi="Calibri" w:cs="Calibri"/>
        </w:rPr>
      </w:pPr>
    </w:p>
    <w:p w14:paraId="7540D7E5" w14:textId="77777777" w:rsidR="00AF35AE" w:rsidRPr="00222285" w:rsidRDefault="00AF35AE" w:rsidP="00AF35AE">
      <w:pPr>
        <w:numPr>
          <w:ilvl w:val="0"/>
          <w:numId w:val="1"/>
        </w:numPr>
        <w:spacing w:after="150" w:line="300" w:lineRule="atLeast"/>
        <w:rPr>
          <w:rFonts w:ascii="Calibri" w:eastAsia="Times New Roman" w:hAnsi="Calibri" w:cs="Calibri"/>
          <w:b/>
        </w:rPr>
      </w:pPr>
      <w:r w:rsidRPr="00222285">
        <w:rPr>
          <w:rFonts w:ascii="Calibri" w:eastAsia="Times New Roman" w:hAnsi="Calibri" w:cs="Calibri"/>
          <w:b/>
        </w:rPr>
        <w:t>Project Requirements &amp; Specification: (10 marks)</w:t>
      </w:r>
    </w:p>
    <w:p w14:paraId="53A75A69" w14:textId="77777777" w:rsidR="00AF35AE" w:rsidRDefault="00AF35AE" w:rsidP="00AF35AE">
      <w:pPr>
        <w:numPr>
          <w:ilvl w:val="0"/>
          <w:numId w:val="1"/>
        </w:num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Overview of Business</w:t>
      </w:r>
    </w:p>
    <w:p w14:paraId="56444F7A" w14:textId="77777777" w:rsidR="00AF35AE" w:rsidRPr="00222285" w:rsidRDefault="00AF35AE" w:rsidP="00AF35AE">
      <w:pPr>
        <w:numPr>
          <w:ilvl w:val="0"/>
          <w:numId w:val="1"/>
        </w:numPr>
        <w:rPr>
          <w:rFonts w:ascii="Calibri" w:eastAsia="Times New Roman" w:hAnsi="Calibri" w:cs="Calibri"/>
        </w:rPr>
      </w:pPr>
      <w:r w:rsidRPr="00222285">
        <w:rPr>
          <w:rFonts w:ascii="Calibri" w:eastAsia="Times New Roman" w:hAnsi="Calibri" w:cs="Calibri"/>
        </w:rPr>
        <w:t xml:space="preserve">Project Objectives, User roles, </w:t>
      </w:r>
    </w:p>
    <w:p w14:paraId="15A9D34A" w14:textId="77777777" w:rsidR="00AF35AE" w:rsidRPr="00222285" w:rsidRDefault="00AF35AE" w:rsidP="00AF35AE">
      <w:pPr>
        <w:numPr>
          <w:ilvl w:val="0"/>
          <w:numId w:val="1"/>
        </w:numPr>
        <w:rPr>
          <w:rFonts w:ascii="Calibri" w:eastAsia="Times New Roman" w:hAnsi="Calibri" w:cs="Calibri"/>
        </w:rPr>
      </w:pPr>
      <w:r w:rsidRPr="00222285">
        <w:rPr>
          <w:rFonts w:ascii="Calibri" w:eastAsia="Times New Roman" w:hAnsi="Calibri" w:cs="Calibri"/>
        </w:rPr>
        <w:t xml:space="preserve">Functional requirements of each user: </w:t>
      </w:r>
    </w:p>
    <w:p w14:paraId="2F1B7ACD" w14:textId="77777777" w:rsidR="00AF35AE" w:rsidRPr="00222285" w:rsidRDefault="00AF35AE" w:rsidP="00AF35AE">
      <w:pPr>
        <w:numPr>
          <w:ilvl w:val="0"/>
          <w:numId w:val="1"/>
        </w:numPr>
        <w:rPr>
          <w:rFonts w:ascii="Calibri" w:eastAsia="Times New Roman" w:hAnsi="Calibri" w:cs="Calibri"/>
        </w:rPr>
      </w:pPr>
      <w:r w:rsidRPr="00222285">
        <w:rPr>
          <w:rFonts w:ascii="Calibri" w:eastAsia="Times New Roman" w:hAnsi="Calibri" w:cs="Calibri"/>
        </w:rPr>
        <w:t>Features &amp; functional specification for each user: List features &amp; purpose of features</w:t>
      </w:r>
    </w:p>
    <w:p w14:paraId="4C42D7CC" w14:textId="77777777" w:rsidR="00AF35AE" w:rsidRDefault="00AF35AE" w:rsidP="001E736A">
      <w:pPr>
        <w:spacing w:after="150" w:line="300" w:lineRule="atLeast"/>
        <w:rPr>
          <w:rFonts w:ascii="Calibri" w:eastAsia="Times New Roman" w:hAnsi="Calibri" w:cs="Calibri"/>
        </w:rPr>
      </w:pPr>
    </w:p>
    <w:p w14:paraId="5E383062" w14:textId="77777777" w:rsidR="001E736A" w:rsidRPr="00222285" w:rsidRDefault="001E736A" w:rsidP="001E736A">
      <w:pPr>
        <w:spacing w:after="150" w:line="300" w:lineRule="atLeast"/>
        <w:rPr>
          <w:rFonts w:ascii="Calibri" w:eastAsia="Times New Roman" w:hAnsi="Calibri" w:cs="Calibri"/>
        </w:rPr>
      </w:pPr>
    </w:p>
    <w:p w14:paraId="3B5D9855" w14:textId="77777777" w:rsidR="00AF35AE" w:rsidRPr="00222285" w:rsidRDefault="00AF35AE" w:rsidP="00AF35AE">
      <w:pPr>
        <w:numPr>
          <w:ilvl w:val="0"/>
          <w:numId w:val="1"/>
        </w:numPr>
        <w:spacing w:after="150" w:line="300" w:lineRule="atLeast"/>
        <w:rPr>
          <w:rFonts w:ascii="Calibri" w:eastAsia="Times New Roman" w:hAnsi="Calibri" w:cs="Calibri"/>
          <w:b/>
        </w:rPr>
      </w:pPr>
      <w:r w:rsidRPr="00222285">
        <w:rPr>
          <w:rFonts w:ascii="Calibri" w:eastAsia="Times New Roman" w:hAnsi="Calibri" w:cs="Calibri"/>
          <w:b/>
        </w:rPr>
        <w:t>Design &amp; Storyboard: (10 marks)</w:t>
      </w:r>
    </w:p>
    <w:p w14:paraId="10A9CBF3" w14:textId="77777777" w:rsidR="00AF35AE" w:rsidRPr="00222285" w:rsidRDefault="00AF35AE" w:rsidP="00AF35AE">
      <w:pPr>
        <w:numPr>
          <w:ilvl w:val="0"/>
          <w:numId w:val="1"/>
        </w:numPr>
        <w:spacing w:line="300" w:lineRule="atLeast"/>
        <w:rPr>
          <w:rFonts w:ascii="Calibri" w:eastAsia="Times New Roman" w:hAnsi="Calibri" w:cs="Calibri"/>
        </w:rPr>
      </w:pPr>
      <w:r w:rsidRPr="00222285">
        <w:rPr>
          <w:rFonts w:ascii="Calibri" w:eastAsia="Times New Roman" w:hAnsi="Calibri" w:cs="Calibri"/>
        </w:rPr>
        <w:t>Content plan and flow, design specifications, Storyboard</w:t>
      </w:r>
    </w:p>
    <w:p w14:paraId="5D01DF4D" w14:textId="77777777" w:rsidR="00AF35AE" w:rsidRPr="00222285" w:rsidRDefault="00AF35AE" w:rsidP="00AF35AE">
      <w:pPr>
        <w:numPr>
          <w:ilvl w:val="0"/>
          <w:numId w:val="1"/>
        </w:numPr>
        <w:spacing w:line="300" w:lineRule="atLeast"/>
        <w:rPr>
          <w:rFonts w:ascii="Calibri" w:eastAsia="Times New Roman" w:hAnsi="Calibri" w:cs="Calibri"/>
        </w:rPr>
      </w:pPr>
    </w:p>
    <w:p w14:paraId="2BE06564" w14:textId="77777777" w:rsidR="00AF35AE" w:rsidRPr="00222285" w:rsidRDefault="00AF35AE" w:rsidP="00AF35AE">
      <w:pPr>
        <w:numPr>
          <w:ilvl w:val="0"/>
          <w:numId w:val="1"/>
        </w:numPr>
        <w:spacing w:after="150" w:line="300" w:lineRule="atLeast"/>
        <w:rPr>
          <w:rFonts w:ascii="Calibri" w:eastAsia="Times New Roman" w:hAnsi="Calibri" w:cs="Calibri"/>
          <w:b/>
        </w:rPr>
      </w:pPr>
      <w:r w:rsidRPr="00222285">
        <w:rPr>
          <w:rFonts w:ascii="Calibri" w:eastAsia="Times New Roman" w:hAnsi="Calibri" w:cs="Calibri"/>
          <w:b/>
        </w:rPr>
        <w:t>Progress Presentation: (</w:t>
      </w:r>
      <w:r w:rsidRPr="00222285">
        <w:rPr>
          <w:rFonts w:ascii="Calibri" w:eastAsia="Times New Roman" w:hAnsi="Calibri" w:cs="Calibri"/>
          <w:b/>
          <w:lang w:val="ga-IE"/>
        </w:rPr>
        <w:t>10</w:t>
      </w:r>
      <w:r w:rsidRPr="00222285">
        <w:rPr>
          <w:rFonts w:ascii="Calibri" w:eastAsia="Times New Roman" w:hAnsi="Calibri" w:cs="Calibri"/>
          <w:b/>
        </w:rPr>
        <w:t xml:space="preserve"> marks)</w:t>
      </w:r>
    </w:p>
    <w:p w14:paraId="5A9E6DB1" w14:textId="77777777" w:rsidR="00AF35AE" w:rsidRPr="00222285" w:rsidRDefault="00AF35AE" w:rsidP="00AF35AE">
      <w:pPr>
        <w:numPr>
          <w:ilvl w:val="0"/>
          <w:numId w:val="1"/>
        </w:numPr>
        <w:autoSpaceDE w:val="0"/>
        <w:autoSpaceDN w:val="0"/>
        <w:adjustRightInd w:val="0"/>
        <w:rPr>
          <w:rFonts w:ascii="Calibri" w:hAnsi="Calibri" w:cs="Calibri"/>
        </w:rPr>
      </w:pPr>
      <w:r w:rsidRPr="00222285">
        <w:rPr>
          <w:rFonts w:ascii="Calibri" w:hAnsi="Calibri" w:cs="Calibri"/>
        </w:rPr>
        <w:t>Brief Description of Project,</w:t>
      </w:r>
      <w:r w:rsidRPr="00222285">
        <w:rPr>
          <w:rFonts w:ascii="Calibri" w:hAnsi="Calibri" w:cs="Calibri"/>
          <w:lang w:val="ga-IE"/>
        </w:rPr>
        <w:t xml:space="preserve"> </w:t>
      </w:r>
      <w:r w:rsidRPr="00222285">
        <w:rPr>
          <w:rFonts w:ascii="Calibri" w:hAnsi="Calibri" w:cs="Calibri"/>
        </w:rPr>
        <w:t xml:space="preserve">work done so far, work you still </w:t>
      </w:r>
      <w:r w:rsidRPr="00222285">
        <w:rPr>
          <w:rFonts w:ascii="Calibri" w:hAnsi="Calibri" w:cs="Calibri"/>
          <w:lang w:val="ga-IE"/>
        </w:rPr>
        <w:t xml:space="preserve">have </w:t>
      </w:r>
      <w:r w:rsidRPr="00222285">
        <w:rPr>
          <w:rFonts w:ascii="Calibri" w:hAnsi="Calibri" w:cs="Calibri"/>
        </w:rPr>
        <w:t xml:space="preserve">to do, </w:t>
      </w:r>
      <w:r>
        <w:rPr>
          <w:rFonts w:ascii="Calibri" w:hAnsi="Calibri" w:cs="Calibri"/>
        </w:rPr>
        <w:t xml:space="preserve">Technology Options/Discussion, </w:t>
      </w:r>
      <w:r w:rsidRPr="00222285">
        <w:rPr>
          <w:rFonts w:ascii="Calibri" w:hAnsi="Calibri" w:cs="Calibri"/>
        </w:rPr>
        <w:t>Potential Issues/Challenges</w:t>
      </w:r>
    </w:p>
    <w:p w14:paraId="0AE2FA44" w14:textId="77777777" w:rsidR="00AF35AE" w:rsidRPr="00222285" w:rsidRDefault="00AF35AE" w:rsidP="00AF35AE">
      <w:pPr>
        <w:numPr>
          <w:ilvl w:val="0"/>
          <w:numId w:val="1"/>
        </w:numPr>
        <w:autoSpaceDE w:val="0"/>
        <w:autoSpaceDN w:val="0"/>
        <w:adjustRightInd w:val="0"/>
        <w:rPr>
          <w:rFonts w:ascii="Calibri" w:hAnsi="Calibri" w:cs="Calibri"/>
        </w:rPr>
      </w:pPr>
    </w:p>
    <w:p w14:paraId="40A7C9CF" w14:textId="77777777" w:rsidR="00AF35AE" w:rsidRPr="00222285" w:rsidRDefault="00AF35AE" w:rsidP="00AF35AE">
      <w:pPr>
        <w:numPr>
          <w:ilvl w:val="0"/>
          <w:numId w:val="1"/>
        </w:numPr>
        <w:spacing w:after="150" w:line="300" w:lineRule="atLeast"/>
        <w:rPr>
          <w:rFonts w:ascii="Calibri" w:eastAsia="Times New Roman" w:hAnsi="Calibri" w:cs="Calibri"/>
          <w:b/>
        </w:rPr>
      </w:pPr>
      <w:r w:rsidRPr="00222285">
        <w:rPr>
          <w:rFonts w:ascii="Calibri" w:eastAsia="Times New Roman" w:hAnsi="Calibri" w:cs="Calibri"/>
          <w:b/>
        </w:rPr>
        <w:t>Project Final Report: (15 marks)</w:t>
      </w:r>
    </w:p>
    <w:p w14:paraId="7FF5F27F" w14:textId="77777777" w:rsidR="00AF35AE" w:rsidRPr="00222285" w:rsidRDefault="00AF35AE" w:rsidP="00AF35AE">
      <w:pPr>
        <w:numPr>
          <w:ilvl w:val="0"/>
          <w:numId w:val="1"/>
        </w:numPr>
        <w:autoSpaceDE w:val="0"/>
        <w:autoSpaceDN w:val="0"/>
        <w:adjustRightInd w:val="0"/>
        <w:rPr>
          <w:rFonts w:ascii="Calibri" w:hAnsi="Calibri" w:cs="Calibri"/>
        </w:rPr>
      </w:pPr>
      <w:r w:rsidRPr="00222285">
        <w:rPr>
          <w:rFonts w:ascii="Calibri" w:hAnsi="Calibri" w:cs="Calibri"/>
        </w:rPr>
        <w:t>Description of Submitted Project, Description of Conformance to Specification and Design,</w:t>
      </w:r>
    </w:p>
    <w:p w14:paraId="1964EC59" w14:textId="77777777" w:rsidR="00AF35AE" w:rsidRPr="00222285" w:rsidRDefault="00AF35AE" w:rsidP="00AF35AE">
      <w:pPr>
        <w:numPr>
          <w:ilvl w:val="0"/>
          <w:numId w:val="1"/>
        </w:numPr>
        <w:autoSpaceDE w:val="0"/>
        <w:autoSpaceDN w:val="0"/>
        <w:adjustRightInd w:val="0"/>
        <w:rPr>
          <w:rFonts w:ascii="Calibri" w:hAnsi="Calibri" w:cs="Calibri"/>
        </w:rPr>
      </w:pPr>
      <w:r w:rsidRPr="00222285">
        <w:rPr>
          <w:rFonts w:ascii="Calibri" w:hAnsi="Calibri" w:cs="Calibri"/>
        </w:rPr>
        <w:t xml:space="preserve">Description of Learning, </w:t>
      </w:r>
      <w:r>
        <w:rPr>
          <w:rFonts w:ascii="Calibri" w:hAnsi="Calibri" w:cs="Calibri"/>
        </w:rPr>
        <w:t xml:space="preserve">Scrum experience; </w:t>
      </w:r>
      <w:r w:rsidRPr="00222285">
        <w:rPr>
          <w:rFonts w:ascii="Calibri" w:hAnsi="Calibri" w:cs="Calibri"/>
        </w:rPr>
        <w:t xml:space="preserve">Full Review of Project </w:t>
      </w:r>
    </w:p>
    <w:p w14:paraId="4FCBCFB3" w14:textId="77777777" w:rsidR="00AF35AE" w:rsidRPr="00222285" w:rsidRDefault="00AF35AE" w:rsidP="00AF35AE">
      <w:pPr>
        <w:numPr>
          <w:ilvl w:val="0"/>
          <w:numId w:val="1"/>
        </w:numPr>
        <w:autoSpaceDE w:val="0"/>
        <w:autoSpaceDN w:val="0"/>
        <w:adjustRightInd w:val="0"/>
        <w:rPr>
          <w:rFonts w:ascii="Calibri" w:eastAsia="Times New Roman" w:hAnsi="Calibri" w:cs="Calibri"/>
        </w:rPr>
      </w:pPr>
    </w:p>
    <w:p w14:paraId="58EBD6CD" w14:textId="77777777" w:rsidR="00AF35AE" w:rsidRPr="00222285" w:rsidRDefault="00AF35AE" w:rsidP="00AF35AE">
      <w:pPr>
        <w:numPr>
          <w:ilvl w:val="0"/>
          <w:numId w:val="1"/>
        </w:numPr>
        <w:spacing w:after="150" w:line="300" w:lineRule="atLeast"/>
        <w:rPr>
          <w:rFonts w:ascii="Calibri" w:eastAsia="Times New Roman" w:hAnsi="Calibri" w:cs="Calibri"/>
          <w:b/>
          <w:lang w:val="ga-IE"/>
        </w:rPr>
      </w:pPr>
      <w:r w:rsidRPr="00222285">
        <w:rPr>
          <w:rFonts w:ascii="Calibri" w:eastAsia="Times New Roman" w:hAnsi="Calibri" w:cs="Calibri"/>
          <w:b/>
        </w:rPr>
        <w:t>Technical document: Admin</w:t>
      </w:r>
      <w:r w:rsidRPr="00222285">
        <w:rPr>
          <w:rFonts w:ascii="Calibri" w:eastAsia="Times New Roman" w:hAnsi="Calibri" w:cs="Calibri"/>
          <w:b/>
          <w:lang w:val="ga-IE"/>
        </w:rPr>
        <w:t xml:space="preserve"> &amp; Setup Guide</w:t>
      </w:r>
      <w:r w:rsidRPr="00222285">
        <w:rPr>
          <w:rFonts w:ascii="Calibri" w:eastAsia="Times New Roman" w:hAnsi="Calibri" w:cs="Calibri"/>
          <w:b/>
        </w:rPr>
        <w:t xml:space="preserve"> (10 marks) </w:t>
      </w:r>
    </w:p>
    <w:p w14:paraId="6A9C48F7" w14:textId="77777777" w:rsidR="00AF35AE" w:rsidRPr="00222285" w:rsidRDefault="00AF35AE" w:rsidP="00AF35AE">
      <w:pPr>
        <w:numPr>
          <w:ilvl w:val="0"/>
          <w:numId w:val="1"/>
        </w:numPr>
        <w:autoSpaceDE w:val="0"/>
        <w:autoSpaceDN w:val="0"/>
        <w:adjustRightInd w:val="0"/>
        <w:rPr>
          <w:rFonts w:ascii="Calibri" w:hAnsi="Calibri" w:cs="Calibri"/>
          <w:lang w:val="ga-IE"/>
        </w:rPr>
      </w:pPr>
      <w:r w:rsidRPr="00222285">
        <w:rPr>
          <w:rFonts w:ascii="Calibri" w:hAnsi="Calibri" w:cs="Calibri"/>
          <w:iCs/>
          <w:lang w:val="ga-IE"/>
        </w:rPr>
        <w:t>D</w:t>
      </w:r>
      <w:r w:rsidRPr="00222285">
        <w:rPr>
          <w:rFonts w:ascii="Calibri" w:hAnsi="Calibri" w:cs="Calibri"/>
          <w:iCs/>
        </w:rPr>
        <w:t xml:space="preserve">etailed instructions </w:t>
      </w:r>
      <w:r w:rsidRPr="00222285">
        <w:rPr>
          <w:rFonts w:ascii="Calibri" w:hAnsi="Calibri" w:cs="Calibri"/>
        </w:rPr>
        <w:t xml:space="preserve">on how to </w:t>
      </w:r>
      <w:r w:rsidRPr="00222285">
        <w:rPr>
          <w:rFonts w:ascii="Calibri" w:hAnsi="Calibri" w:cs="Calibri"/>
          <w:b/>
          <w:bCs/>
        </w:rPr>
        <w:t>install</w:t>
      </w:r>
      <w:r w:rsidRPr="00222285">
        <w:rPr>
          <w:rFonts w:ascii="Calibri" w:hAnsi="Calibri" w:cs="Calibri"/>
        </w:rPr>
        <w:t xml:space="preserve">, </w:t>
      </w:r>
      <w:r w:rsidRPr="00222285">
        <w:rPr>
          <w:rFonts w:ascii="Calibri" w:hAnsi="Calibri" w:cs="Calibri"/>
          <w:b/>
          <w:bCs/>
        </w:rPr>
        <w:t>set-up</w:t>
      </w:r>
      <w:r w:rsidRPr="00222285">
        <w:rPr>
          <w:rFonts w:ascii="Calibri" w:hAnsi="Calibri" w:cs="Calibri"/>
        </w:rPr>
        <w:t xml:space="preserve">, </w:t>
      </w:r>
      <w:r w:rsidRPr="00222285">
        <w:rPr>
          <w:rFonts w:ascii="Calibri" w:hAnsi="Calibri" w:cs="Calibri"/>
          <w:b/>
          <w:bCs/>
        </w:rPr>
        <w:t xml:space="preserve">configure </w:t>
      </w:r>
      <w:r w:rsidRPr="00222285">
        <w:rPr>
          <w:rFonts w:ascii="Calibri" w:hAnsi="Calibri" w:cs="Calibri"/>
        </w:rPr>
        <w:t xml:space="preserve">and </w:t>
      </w:r>
      <w:r w:rsidRPr="00222285">
        <w:rPr>
          <w:rFonts w:ascii="Calibri" w:hAnsi="Calibri" w:cs="Calibri"/>
          <w:b/>
          <w:bCs/>
        </w:rPr>
        <w:t>use</w:t>
      </w:r>
      <w:r w:rsidRPr="00222285">
        <w:rPr>
          <w:rFonts w:ascii="Calibri" w:hAnsi="Calibri" w:cs="Calibri"/>
          <w:b/>
          <w:bCs/>
          <w:lang w:val="ga-IE"/>
        </w:rPr>
        <w:t xml:space="preserve"> </w:t>
      </w:r>
      <w:r w:rsidRPr="00222285">
        <w:rPr>
          <w:rFonts w:ascii="Calibri" w:hAnsi="Calibri" w:cs="Calibri"/>
          <w:lang w:val="ga-IE"/>
        </w:rPr>
        <w:t>the</w:t>
      </w:r>
      <w:r w:rsidRPr="00222285">
        <w:rPr>
          <w:rFonts w:ascii="Calibri" w:hAnsi="Calibri" w:cs="Calibri"/>
        </w:rPr>
        <w:t xml:space="preserve"> system.</w:t>
      </w:r>
    </w:p>
    <w:p w14:paraId="08A82B69" w14:textId="77777777" w:rsidR="00AF35AE" w:rsidRPr="006E5D22" w:rsidRDefault="00AF35AE" w:rsidP="00AF35AE">
      <w:pPr>
        <w:numPr>
          <w:ilvl w:val="0"/>
          <w:numId w:val="1"/>
        </w:numPr>
        <w:autoSpaceDE w:val="0"/>
        <w:autoSpaceDN w:val="0"/>
        <w:adjustRightInd w:val="0"/>
        <w:rPr>
          <w:rFonts w:ascii="Calibri" w:hAnsi="Calibri" w:cs="Calibri"/>
          <w:lang w:val="ga-IE"/>
        </w:rPr>
      </w:pPr>
    </w:p>
    <w:p w14:paraId="36962267" w14:textId="25AFA269" w:rsidR="00AF35AE" w:rsidRPr="00222285" w:rsidRDefault="4B3D262E" w:rsidP="4B3D262E">
      <w:pPr>
        <w:numPr>
          <w:ilvl w:val="0"/>
          <w:numId w:val="1"/>
        </w:numPr>
        <w:spacing w:after="150" w:line="300" w:lineRule="atLeast"/>
        <w:rPr>
          <w:rFonts w:ascii="Calibri" w:eastAsia="Times New Roman" w:hAnsi="Calibri" w:cs="Calibri"/>
          <w:b/>
          <w:bCs/>
        </w:rPr>
      </w:pPr>
      <w:r w:rsidRPr="4B3D262E">
        <w:rPr>
          <w:rFonts w:ascii="Calibri" w:eastAsia="Times New Roman" w:hAnsi="Calibri" w:cs="Calibri"/>
          <w:b/>
          <w:bCs/>
        </w:rPr>
        <w:t xml:space="preserve">Project Management: Stand Up Meetings and Diary (10 marks) </w:t>
      </w:r>
    </w:p>
    <w:p w14:paraId="38B2994B" w14:textId="77777777" w:rsidR="00AF35AE" w:rsidRDefault="00AF35AE" w:rsidP="00AF35AE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 w:line="253" w:lineRule="atLeast"/>
        <w:textAlignment w:val="baseline"/>
        <w:rPr>
          <w:rFonts w:ascii="Calibri" w:hAnsi="Calibri" w:cs="Calibri"/>
          <w:iCs/>
          <w:lang w:val="ga-IE"/>
        </w:rPr>
      </w:pPr>
      <w:r w:rsidRPr="00222285">
        <w:rPr>
          <w:rFonts w:ascii="Calibri" w:hAnsi="Calibri" w:cs="Calibri"/>
          <w:iCs/>
          <w:lang w:val="ga-IE"/>
        </w:rPr>
        <w:t>Evidence that the project process was executed effectively and effeciently through all the stages through to final production.</w:t>
      </w:r>
    </w:p>
    <w:p w14:paraId="36AF9DDA" w14:textId="77777777" w:rsidR="00AF35AE" w:rsidRDefault="00AF35AE" w:rsidP="00AF35AE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 w:line="253" w:lineRule="atLeast"/>
        <w:textAlignment w:val="baseline"/>
        <w:rPr>
          <w:rFonts w:ascii="Calibri" w:hAnsi="Calibri" w:cs="Calibri"/>
          <w:iCs/>
          <w:lang w:val="ga-IE"/>
        </w:rPr>
      </w:pPr>
    </w:p>
    <w:p w14:paraId="0A47723D" w14:textId="77777777" w:rsidR="00AF35AE" w:rsidRPr="00222285" w:rsidRDefault="00AF35AE" w:rsidP="00AF35AE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 w:line="253" w:lineRule="atLeast"/>
        <w:textAlignment w:val="baseline"/>
        <w:rPr>
          <w:rFonts w:ascii="Calibri" w:hAnsi="Calibri" w:cs="Calibri"/>
        </w:rPr>
      </w:pPr>
    </w:p>
    <w:p w14:paraId="71F650EB" w14:textId="77777777" w:rsidR="00AF35AE" w:rsidRDefault="00AF35AE" w:rsidP="00AF35AE">
      <w:pPr>
        <w:numPr>
          <w:ilvl w:val="0"/>
          <w:numId w:val="1"/>
        </w:numPr>
        <w:ind w:right="-568"/>
        <w:rPr>
          <w:rFonts w:ascii="Calibri" w:hAnsi="Calibri" w:cs="Calibri"/>
          <w:b/>
          <w:bCs/>
          <w:lang w:val="ga-IE"/>
        </w:rPr>
      </w:pPr>
      <w:r w:rsidRPr="00222285">
        <w:rPr>
          <w:rFonts w:ascii="Calibri" w:hAnsi="Calibri" w:cs="Calibri"/>
          <w:b/>
          <w:bCs/>
          <w:lang w:val="ga-IE"/>
        </w:rPr>
        <w:t>Full rubric will be available in a separate document.</w:t>
      </w:r>
    </w:p>
    <w:p w14:paraId="118B4182" w14:textId="77777777" w:rsidR="00653FE1" w:rsidRDefault="00653FE1" w:rsidP="00653FE1">
      <w:pPr>
        <w:jc w:val="center"/>
        <w:rPr>
          <w:rFonts w:ascii="Calibri" w:hAnsi="Calibri" w:cs="Calibri"/>
          <w:b/>
          <w:bCs/>
          <w:lang w:val="ga-IE"/>
        </w:rPr>
      </w:pPr>
    </w:p>
    <w:p w14:paraId="517284E4" w14:textId="77777777" w:rsidR="00653FE1" w:rsidRDefault="00653FE1" w:rsidP="001E736A">
      <w:pPr>
        <w:pStyle w:val="Heading1"/>
        <w:numPr>
          <w:ilvl w:val="0"/>
          <w:numId w:val="0"/>
        </w:numPr>
        <w:rPr>
          <w:rFonts w:ascii="Calibri" w:hAnsi="Calibri" w:cs="Arial"/>
          <w:b w:val="0"/>
          <w:bCs w:val="0"/>
          <w:sz w:val="36"/>
          <w:szCs w:val="36"/>
        </w:rPr>
      </w:pPr>
    </w:p>
    <w:p w14:paraId="19ECFBF9" w14:textId="77777777" w:rsidR="001E736A" w:rsidRDefault="001E736A" w:rsidP="001E736A">
      <w:pPr>
        <w:pStyle w:val="BodyText"/>
      </w:pPr>
    </w:p>
    <w:p w14:paraId="7E2DCC7E" w14:textId="77777777" w:rsidR="001E736A" w:rsidRDefault="001E736A" w:rsidP="001E736A">
      <w:pPr>
        <w:pStyle w:val="BodyText"/>
      </w:pPr>
    </w:p>
    <w:p w14:paraId="46ACF258" w14:textId="77777777" w:rsidR="001E736A" w:rsidRDefault="001E736A" w:rsidP="001E736A">
      <w:pPr>
        <w:pStyle w:val="BodyText"/>
      </w:pPr>
    </w:p>
    <w:p w14:paraId="0A5A0A29" w14:textId="77777777" w:rsidR="001E736A" w:rsidRDefault="001E736A" w:rsidP="001E736A">
      <w:pPr>
        <w:pStyle w:val="BodyText"/>
      </w:pPr>
    </w:p>
    <w:p w14:paraId="4E36D340" w14:textId="77777777" w:rsidR="001E736A" w:rsidRDefault="001E736A" w:rsidP="001E736A">
      <w:pPr>
        <w:pStyle w:val="BodyText"/>
      </w:pPr>
    </w:p>
    <w:p w14:paraId="183A2BBC" w14:textId="77777777" w:rsidR="001E736A" w:rsidRDefault="001E736A" w:rsidP="001E736A">
      <w:pPr>
        <w:pStyle w:val="BodyText"/>
      </w:pPr>
    </w:p>
    <w:p w14:paraId="1923259A" w14:textId="77777777" w:rsidR="001E736A" w:rsidRDefault="001E736A" w:rsidP="001E736A">
      <w:pPr>
        <w:pStyle w:val="BodyText"/>
      </w:pPr>
    </w:p>
    <w:p w14:paraId="10F11483" w14:textId="77777777" w:rsidR="001E736A" w:rsidRDefault="001E736A" w:rsidP="001E736A">
      <w:pPr>
        <w:pStyle w:val="BodyText"/>
      </w:pPr>
    </w:p>
    <w:p w14:paraId="79675C9A" w14:textId="77777777" w:rsidR="001E736A" w:rsidRDefault="001E736A" w:rsidP="001E736A">
      <w:pPr>
        <w:pStyle w:val="BodyText"/>
      </w:pPr>
    </w:p>
    <w:p w14:paraId="146A63E3" w14:textId="77777777" w:rsidR="001E736A" w:rsidRDefault="001E736A" w:rsidP="001E736A">
      <w:pPr>
        <w:pStyle w:val="BodyText"/>
      </w:pPr>
    </w:p>
    <w:p w14:paraId="5A17838A" w14:textId="77777777" w:rsidR="001E736A" w:rsidRDefault="001E736A" w:rsidP="001E736A">
      <w:pPr>
        <w:pStyle w:val="BodyText"/>
      </w:pPr>
    </w:p>
    <w:p w14:paraId="48FE00F1" w14:textId="77777777" w:rsidR="001E736A" w:rsidRPr="001E736A" w:rsidRDefault="001E736A" w:rsidP="001E736A">
      <w:pPr>
        <w:pStyle w:val="BodyText"/>
      </w:pPr>
    </w:p>
    <w:p w14:paraId="3160ECD4" w14:textId="77777777" w:rsidR="00653FE1" w:rsidRPr="00653FE1" w:rsidRDefault="00653FE1" w:rsidP="00653FE1">
      <w:pPr>
        <w:pStyle w:val="Heading1"/>
        <w:tabs>
          <w:tab w:val="left" w:pos="0"/>
        </w:tabs>
        <w:jc w:val="center"/>
        <w:rPr>
          <w:rFonts w:ascii="Calibri" w:hAnsi="Calibri" w:cs="Arial"/>
          <w:b w:val="0"/>
          <w:bCs w:val="0"/>
          <w:sz w:val="36"/>
          <w:szCs w:val="36"/>
        </w:rPr>
      </w:pPr>
    </w:p>
    <w:p w14:paraId="6E6A5E39" w14:textId="77777777" w:rsidR="00653FE1" w:rsidRPr="00DC40D6" w:rsidRDefault="00653FE1" w:rsidP="00653FE1">
      <w:pPr>
        <w:pStyle w:val="Heading1"/>
        <w:tabs>
          <w:tab w:val="left" w:pos="0"/>
        </w:tabs>
        <w:jc w:val="center"/>
        <w:rPr>
          <w:rFonts w:ascii="Calibri" w:hAnsi="Calibri" w:cs="Arial"/>
          <w:b w:val="0"/>
          <w:bCs w:val="0"/>
          <w:sz w:val="36"/>
          <w:szCs w:val="36"/>
        </w:rPr>
      </w:pPr>
      <w:r w:rsidRPr="00DC40D6">
        <w:rPr>
          <w:rFonts w:ascii="Calibri" w:hAnsi="Calibri" w:cs="Arial"/>
          <w:sz w:val="36"/>
          <w:szCs w:val="36"/>
        </w:rPr>
        <w:t>PROJECT DOCUMENTATION STANDARDS</w:t>
      </w:r>
    </w:p>
    <w:p w14:paraId="01ADAF6A" w14:textId="77777777" w:rsidR="00653FE1" w:rsidRPr="00DC40D6" w:rsidRDefault="00653FE1" w:rsidP="00653FE1">
      <w:pPr>
        <w:rPr>
          <w:rFonts w:ascii="Calibri" w:hAnsi="Calibri" w:cs="Arial"/>
          <w:sz w:val="26"/>
          <w:szCs w:val="26"/>
        </w:rPr>
      </w:pPr>
    </w:p>
    <w:p w14:paraId="7F2F2EF9" w14:textId="3AFBD0ED" w:rsidR="00653FE1" w:rsidRPr="00DC40D6" w:rsidRDefault="00653FE1" w:rsidP="00653FE1">
      <w:pPr>
        <w:rPr>
          <w:rFonts w:ascii="Calibri" w:hAnsi="Calibri" w:cs="Arial"/>
          <w:sz w:val="26"/>
          <w:szCs w:val="26"/>
        </w:rPr>
      </w:pPr>
      <w:r w:rsidRPr="00DC40D6">
        <w:rPr>
          <w:rFonts w:ascii="Calibri" w:hAnsi="Calibri" w:cs="Arial"/>
          <w:sz w:val="26"/>
          <w:szCs w:val="26"/>
        </w:rPr>
        <w:t xml:space="preserve">All documents submitted as part of the project are to be word </w:t>
      </w:r>
      <w:r w:rsidR="00914248" w:rsidRPr="00DC40D6">
        <w:rPr>
          <w:rFonts w:ascii="Calibri" w:hAnsi="Calibri" w:cs="Arial"/>
          <w:sz w:val="26"/>
          <w:szCs w:val="26"/>
        </w:rPr>
        <w:t>processed and</w:t>
      </w:r>
      <w:r w:rsidR="00A378D3">
        <w:rPr>
          <w:rFonts w:ascii="Calibri" w:hAnsi="Calibri" w:cs="Arial"/>
          <w:sz w:val="26"/>
          <w:szCs w:val="26"/>
        </w:rPr>
        <w:t xml:space="preserve"> submitted on-line</w:t>
      </w:r>
      <w:r w:rsidRPr="00DC40D6">
        <w:rPr>
          <w:rFonts w:ascii="Calibri" w:hAnsi="Calibri" w:cs="Arial"/>
          <w:sz w:val="26"/>
          <w:szCs w:val="26"/>
        </w:rPr>
        <w:t xml:space="preserve">.  </w:t>
      </w:r>
      <w:r w:rsidR="00322067">
        <w:rPr>
          <w:rFonts w:ascii="Calibri" w:hAnsi="Calibri" w:cs="Arial"/>
          <w:sz w:val="26"/>
          <w:szCs w:val="26"/>
        </w:rPr>
        <w:t xml:space="preserve">Upload links will be provided at </w:t>
      </w:r>
      <w:r w:rsidR="00914248">
        <w:rPr>
          <w:rFonts w:ascii="Calibri" w:hAnsi="Calibri" w:cs="Arial"/>
          <w:sz w:val="26"/>
          <w:szCs w:val="26"/>
        </w:rPr>
        <w:t xml:space="preserve">the </w:t>
      </w:r>
      <w:r w:rsidR="00322067">
        <w:rPr>
          <w:rFonts w:ascii="Calibri" w:hAnsi="Calibri" w:cs="Arial"/>
          <w:sz w:val="26"/>
          <w:szCs w:val="26"/>
        </w:rPr>
        <w:t>relevant deliverable date</w:t>
      </w:r>
      <w:r w:rsidR="00914248">
        <w:rPr>
          <w:rFonts w:ascii="Calibri" w:hAnsi="Calibri" w:cs="Arial"/>
          <w:sz w:val="26"/>
          <w:szCs w:val="26"/>
        </w:rPr>
        <w:t>s</w:t>
      </w:r>
      <w:r w:rsidR="00322067">
        <w:rPr>
          <w:rFonts w:ascii="Calibri" w:hAnsi="Calibri" w:cs="Arial"/>
          <w:sz w:val="26"/>
          <w:szCs w:val="26"/>
        </w:rPr>
        <w:t>.</w:t>
      </w:r>
    </w:p>
    <w:p w14:paraId="502A12E0" w14:textId="77777777" w:rsidR="00653FE1" w:rsidRPr="00DC40D6" w:rsidRDefault="00653FE1" w:rsidP="00653FE1">
      <w:pPr>
        <w:rPr>
          <w:rFonts w:ascii="Calibri" w:hAnsi="Calibri" w:cs="Arial"/>
          <w:sz w:val="26"/>
          <w:szCs w:val="26"/>
        </w:rPr>
      </w:pPr>
    </w:p>
    <w:p w14:paraId="7922F510" w14:textId="11E2F8B5" w:rsidR="00653FE1" w:rsidRPr="00DC40D6" w:rsidRDefault="00653FE1" w:rsidP="00653FE1">
      <w:pPr>
        <w:rPr>
          <w:rFonts w:ascii="Calibri" w:hAnsi="Calibri" w:cs="Arial"/>
          <w:sz w:val="26"/>
          <w:szCs w:val="26"/>
        </w:rPr>
      </w:pPr>
      <w:r w:rsidRPr="00DC40D6">
        <w:rPr>
          <w:rFonts w:ascii="Calibri" w:hAnsi="Calibri" w:cs="Arial"/>
          <w:sz w:val="26"/>
          <w:szCs w:val="26"/>
        </w:rPr>
        <w:t>The format of each document must conform to this specification:</w:t>
      </w:r>
    </w:p>
    <w:p w14:paraId="4D2050E9" w14:textId="77777777" w:rsidR="00653FE1" w:rsidRPr="00DC40D6" w:rsidRDefault="00653FE1" w:rsidP="00653FE1">
      <w:pPr>
        <w:rPr>
          <w:rFonts w:ascii="Calibri" w:hAnsi="Calibri" w:cs="Arial"/>
          <w:sz w:val="26"/>
          <w:szCs w:val="26"/>
        </w:rPr>
      </w:pPr>
    </w:p>
    <w:p w14:paraId="6BCCDC46" w14:textId="77777777" w:rsidR="00653FE1" w:rsidRPr="00DC40D6" w:rsidRDefault="00653FE1" w:rsidP="00653FE1">
      <w:pPr>
        <w:numPr>
          <w:ilvl w:val="0"/>
          <w:numId w:val="4"/>
        </w:numPr>
        <w:tabs>
          <w:tab w:val="left" w:pos="720"/>
        </w:tabs>
        <w:rPr>
          <w:rFonts w:ascii="Calibri" w:hAnsi="Calibri" w:cs="Arial"/>
          <w:sz w:val="26"/>
          <w:szCs w:val="26"/>
        </w:rPr>
      </w:pPr>
      <w:r w:rsidRPr="00DC40D6">
        <w:rPr>
          <w:rFonts w:ascii="Calibri" w:hAnsi="Calibri" w:cs="Arial"/>
          <w:sz w:val="26"/>
          <w:szCs w:val="26"/>
        </w:rPr>
        <w:t>Title Page: including your project title</w:t>
      </w:r>
      <w:r>
        <w:rPr>
          <w:rFonts w:ascii="Calibri" w:hAnsi="Calibri" w:cs="Arial"/>
          <w:sz w:val="26"/>
          <w:szCs w:val="26"/>
        </w:rPr>
        <w:t xml:space="preserve">, </w:t>
      </w:r>
      <w:r w:rsidRPr="00DC40D6">
        <w:rPr>
          <w:rFonts w:ascii="Calibri" w:hAnsi="Calibri" w:cs="Arial"/>
          <w:sz w:val="26"/>
          <w:szCs w:val="26"/>
        </w:rPr>
        <w:t>name, login-id, supervisor's name, and date of submission.</w:t>
      </w:r>
    </w:p>
    <w:p w14:paraId="2D2B5D45" w14:textId="77777777" w:rsidR="00653FE1" w:rsidRDefault="00653FE1" w:rsidP="00653FE1">
      <w:pPr>
        <w:numPr>
          <w:ilvl w:val="0"/>
          <w:numId w:val="4"/>
        </w:numPr>
        <w:tabs>
          <w:tab w:val="left" w:pos="720"/>
        </w:tabs>
        <w:rPr>
          <w:rFonts w:ascii="Calibri" w:hAnsi="Calibri" w:cs="Arial"/>
          <w:sz w:val="26"/>
          <w:szCs w:val="26"/>
        </w:rPr>
      </w:pPr>
      <w:r w:rsidRPr="00DC40D6">
        <w:rPr>
          <w:rFonts w:ascii="Calibri" w:hAnsi="Calibri" w:cs="Arial"/>
          <w:sz w:val="26"/>
          <w:szCs w:val="26"/>
        </w:rPr>
        <w:t>Table of Contents.</w:t>
      </w:r>
    </w:p>
    <w:p w14:paraId="73A5F302" w14:textId="77777777" w:rsidR="00653FE1" w:rsidRPr="00DC40D6" w:rsidRDefault="00653FE1" w:rsidP="00653FE1">
      <w:pPr>
        <w:numPr>
          <w:ilvl w:val="0"/>
          <w:numId w:val="4"/>
        </w:numPr>
        <w:tabs>
          <w:tab w:val="left" w:pos="720"/>
        </w:tabs>
        <w:rPr>
          <w:rFonts w:ascii="Calibri" w:hAnsi="Calibri" w:cs="Arial"/>
          <w:sz w:val="26"/>
          <w:szCs w:val="26"/>
        </w:rPr>
      </w:pPr>
      <w:r>
        <w:rPr>
          <w:rFonts w:ascii="Calibri" w:hAnsi="Calibri" w:cs="Arial"/>
          <w:sz w:val="26"/>
          <w:szCs w:val="26"/>
        </w:rPr>
        <w:t>Introduction to the report</w:t>
      </w:r>
    </w:p>
    <w:p w14:paraId="406896DA" w14:textId="77777777" w:rsidR="00653FE1" w:rsidRPr="00DC40D6" w:rsidRDefault="671B2169" w:rsidP="00653FE1">
      <w:pPr>
        <w:numPr>
          <w:ilvl w:val="0"/>
          <w:numId w:val="4"/>
        </w:numPr>
        <w:tabs>
          <w:tab w:val="left" w:pos="720"/>
        </w:tabs>
        <w:rPr>
          <w:rFonts w:ascii="Calibri" w:hAnsi="Calibri" w:cs="Arial"/>
          <w:sz w:val="26"/>
          <w:szCs w:val="26"/>
        </w:rPr>
      </w:pPr>
      <w:r w:rsidRPr="01E37441">
        <w:rPr>
          <w:rFonts w:ascii="Calibri" w:hAnsi="Calibri" w:cs="Arial"/>
          <w:sz w:val="26"/>
          <w:szCs w:val="26"/>
        </w:rPr>
        <w:t xml:space="preserve">Page numbering (in a footer) is required on all pages </w:t>
      </w:r>
      <w:r w:rsidRPr="01E37441">
        <w:rPr>
          <w:rFonts w:ascii="Calibri" w:hAnsi="Calibri" w:cs="Arial"/>
          <w:i/>
          <w:iCs/>
          <w:sz w:val="26"/>
          <w:szCs w:val="26"/>
        </w:rPr>
        <w:t>except</w:t>
      </w:r>
      <w:r w:rsidRPr="01E37441">
        <w:rPr>
          <w:rFonts w:ascii="Calibri" w:hAnsi="Calibri" w:cs="Arial"/>
          <w:sz w:val="26"/>
          <w:szCs w:val="26"/>
        </w:rPr>
        <w:t xml:space="preserve"> the title page.</w:t>
      </w:r>
    </w:p>
    <w:p w14:paraId="171345E0" w14:textId="77777777" w:rsidR="00653FE1" w:rsidRPr="00DC40D6" w:rsidRDefault="671B2169" w:rsidP="00653FE1">
      <w:pPr>
        <w:numPr>
          <w:ilvl w:val="0"/>
          <w:numId w:val="4"/>
        </w:numPr>
        <w:tabs>
          <w:tab w:val="left" w:pos="720"/>
        </w:tabs>
        <w:rPr>
          <w:rFonts w:ascii="Calibri" w:hAnsi="Calibri" w:cs="Arial"/>
          <w:sz w:val="26"/>
          <w:szCs w:val="26"/>
        </w:rPr>
      </w:pPr>
      <w:r w:rsidRPr="01E37441">
        <w:rPr>
          <w:rFonts w:ascii="Calibri" w:hAnsi="Calibri" w:cs="Arial"/>
          <w:sz w:val="26"/>
          <w:szCs w:val="26"/>
        </w:rPr>
        <w:t xml:space="preserve">References and a bibliography are required for all material sourced from elsewhere (including printed works and material from the Internet).  The format of references is to conform to the published standards for the </w:t>
      </w:r>
      <w:r w:rsidRPr="01E37441">
        <w:rPr>
          <w:rFonts w:ascii="Calibri" w:hAnsi="Calibri" w:cs="Arial"/>
          <w:i/>
          <w:iCs/>
          <w:sz w:val="26"/>
          <w:szCs w:val="26"/>
        </w:rPr>
        <w:t>Department of Computing</w:t>
      </w:r>
      <w:r w:rsidRPr="01E37441">
        <w:rPr>
          <w:rFonts w:ascii="Calibri" w:hAnsi="Calibri" w:cs="Arial"/>
          <w:sz w:val="26"/>
          <w:szCs w:val="26"/>
        </w:rPr>
        <w:t>.</w:t>
      </w:r>
    </w:p>
    <w:p w14:paraId="596C704D" w14:textId="77777777" w:rsidR="00653FE1" w:rsidRPr="00DC40D6" w:rsidRDefault="00653FE1" w:rsidP="00653FE1">
      <w:pPr>
        <w:ind w:left="720"/>
        <w:rPr>
          <w:rFonts w:ascii="Calibri" w:hAnsi="Calibri" w:cs="Arial"/>
          <w:sz w:val="26"/>
          <w:szCs w:val="26"/>
        </w:rPr>
      </w:pPr>
    </w:p>
    <w:p w14:paraId="301D1037" w14:textId="1CBA515F" w:rsidR="00653FE1" w:rsidRDefault="00653FE1" w:rsidP="00653FE1">
      <w:pPr>
        <w:rPr>
          <w:rFonts w:ascii="Calibri" w:hAnsi="Calibri" w:cs="Arial"/>
          <w:sz w:val="26"/>
          <w:szCs w:val="26"/>
        </w:rPr>
      </w:pPr>
      <w:r w:rsidRPr="00DC40D6">
        <w:rPr>
          <w:rFonts w:ascii="Calibri" w:hAnsi="Calibri" w:cs="Arial"/>
          <w:sz w:val="26"/>
          <w:szCs w:val="26"/>
        </w:rPr>
        <w:t xml:space="preserve">Be sure to spell-check your documents </w:t>
      </w:r>
      <w:r w:rsidRPr="00DC40D6">
        <w:rPr>
          <w:rFonts w:ascii="Calibri" w:hAnsi="Calibri" w:cs="Arial"/>
          <w:i/>
          <w:iCs/>
          <w:sz w:val="26"/>
          <w:szCs w:val="26"/>
        </w:rPr>
        <w:t>before</w:t>
      </w:r>
      <w:r w:rsidRPr="00DC40D6">
        <w:rPr>
          <w:rFonts w:ascii="Calibri" w:hAnsi="Calibri" w:cs="Arial"/>
          <w:sz w:val="26"/>
          <w:szCs w:val="26"/>
        </w:rPr>
        <w:t xml:space="preserve"> submission. </w:t>
      </w:r>
    </w:p>
    <w:p w14:paraId="32D0624F" w14:textId="7F583E65" w:rsidR="00186756" w:rsidRDefault="00186756" w:rsidP="00653FE1">
      <w:pPr>
        <w:rPr>
          <w:rFonts w:ascii="Calibri" w:hAnsi="Calibri" w:cs="Arial"/>
          <w:sz w:val="26"/>
          <w:szCs w:val="26"/>
        </w:rPr>
      </w:pPr>
    </w:p>
    <w:p w14:paraId="775EB6C1" w14:textId="77777777" w:rsidR="00186756" w:rsidRDefault="00186756" w:rsidP="00653FE1">
      <w:pPr>
        <w:rPr>
          <w:rFonts w:ascii="Calibri" w:hAnsi="Calibri" w:cs="Arial"/>
          <w:sz w:val="26"/>
          <w:szCs w:val="26"/>
        </w:rPr>
      </w:pPr>
    </w:p>
    <w:p w14:paraId="6603EA71" w14:textId="77777777" w:rsidR="00CF1271" w:rsidRDefault="00CF1271" w:rsidP="00653FE1">
      <w:pPr>
        <w:rPr>
          <w:rFonts w:ascii="Calibri" w:hAnsi="Calibri" w:cs="Arial"/>
          <w:sz w:val="26"/>
          <w:szCs w:val="26"/>
        </w:rPr>
      </w:pPr>
      <w:r>
        <w:rPr>
          <w:rFonts w:ascii="Calibri" w:hAnsi="Calibri" w:cs="Arial"/>
          <w:sz w:val="26"/>
          <w:szCs w:val="26"/>
        </w:rPr>
        <w:t>________________________________________________________________________</w:t>
      </w:r>
    </w:p>
    <w:p w14:paraId="62801C3E" w14:textId="77777777" w:rsidR="004257FC" w:rsidRDefault="004257FC">
      <w:pPr>
        <w:widowControl/>
        <w:suppressAutoHyphens w:val="0"/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75F1D003" w14:textId="16723BF3" w:rsidR="00830534" w:rsidRPr="00794527" w:rsidRDefault="00830534" w:rsidP="00653FE1">
      <w:pPr>
        <w:jc w:val="center"/>
      </w:pPr>
    </w:p>
    <w:p w14:paraId="58C5FB33" w14:textId="77777777" w:rsidR="00830534" w:rsidRDefault="00830534" w:rsidP="00830534">
      <w:pPr>
        <w:rPr>
          <w:rFonts w:ascii="Arial" w:hAnsi="Arial" w:cs="Arial"/>
        </w:rPr>
      </w:pPr>
    </w:p>
    <w:p w14:paraId="3E42B3F6" w14:textId="77777777" w:rsidR="00653FE1" w:rsidRDefault="00653FE1" w:rsidP="00830534">
      <w:pPr>
        <w:rPr>
          <w:rFonts w:ascii="Arial" w:hAnsi="Arial" w:cs="Arial"/>
        </w:rPr>
      </w:pPr>
    </w:p>
    <w:p w14:paraId="1FFEB571" w14:textId="77777777" w:rsidR="00653FE1" w:rsidRPr="00794527" w:rsidRDefault="00653FE1" w:rsidP="00830534">
      <w:pPr>
        <w:rPr>
          <w:rFonts w:ascii="Arial" w:hAnsi="Arial" w:cs="Arial"/>
        </w:rPr>
      </w:pPr>
    </w:p>
    <w:p w14:paraId="0983780F" w14:textId="77777777" w:rsidR="00830534" w:rsidRDefault="00830534" w:rsidP="00830534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jc w:val="center"/>
        <w:rPr>
          <w:b/>
          <w:bCs/>
          <w:sz w:val="32"/>
          <w:lang w:val="en-IE"/>
        </w:rPr>
      </w:pPr>
    </w:p>
    <w:p w14:paraId="13A1A048" w14:textId="77777777" w:rsidR="00830534" w:rsidRPr="00794527" w:rsidRDefault="00830534" w:rsidP="00830534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jc w:val="center"/>
        <w:rPr>
          <w:rFonts w:ascii="Arial" w:hAnsi="Arial" w:cs="Arial"/>
          <w:b/>
          <w:bCs/>
          <w:sz w:val="32"/>
          <w:lang w:val="en-IE"/>
        </w:rPr>
      </w:pPr>
      <w:r w:rsidRPr="00794527">
        <w:rPr>
          <w:rFonts w:ascii="Arial" w:hAnsi="Arial" w:cs="Arial"/>
          <w:b/>
          <w:bCs/>
          <w:sz w:val="32"/>
          <w:lang w:val="en-IE"/>
        </w:rPr>
        <w:t>Work submitted for assessment which does not include this declaration will not be assessed.</w:t>
      </w:r>
    </w:p>
    <w:p w14:paraId="3A8EB2EA" w14:textId="77777777" w:rsidR="00830534" w:rsidRDefault="00830534" w:rsidP="00830534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jc w:val="center"/>
        <w:rPr>
          <w:b/>
          <w:bCs/>
          <w:sz w:val="32"/>
          <w:lang w:val="en-IE"/>
        </w:rPr>
      </w:pPr>
    </w:p>
    <w:p w14:paraId="0F727CCC" w14:textId="77777777" w:rsidR="006E5D22" w:rsidRPr="006E5D22" w:rsidRDefault="006E5D22" w:rsidP="00830534">
      <w:pPr>
        <w:pStyle w:val="Heading1"/>
        <w:tabs>
          <w:tab w:val="left" w:pos="0"/>
        </w:tabs>
        <w:jc w:val="center"/>
        <w:rPr>
          <w:rFonts w:cs="Arial"/>
          <w:lang w:val="en-IE"/>
        </w:rPr>
      </w:pPr>
    </w:p>
    <w:p w14:paraId="362A6405" w14:textId="77777777" w:rsidR="00830534" w:rsidRPr="00794527" w:rsidRDefault="00830534" w:rsidP="00830534">
      <w:pPr>
        <w:pStyle w:val="Heading1"/>
        <w:tabs>
          <w:tab w:val="left" w:pos="0"/>
        </w:tabs>
        <w:jc w:val="center"/>
        <w:rPr>
          <w:rFonts w:cs="Arial"/>
          <w:lang w:val="en-IE"/>
        </w:rPr>
      </w:pPr>
      <w:r w:rsidRPr="00794527">
        <w:rPr>
          <w:rFonts w:cs="Arial"/>
        </w:rPr>
        <w:t>DECLARATION</w:t>
      </w:r>
    </w:p>
    <w:p w14:paraId="134BD95A" w14:textId="77777777" w:rsidR="00830534" w:rsidRPr="00794527" w:rsidRDefault="00830534" w:rsidP="00830534">
      <w:pPr>
        <w:rPr>
          <w:rFonts w:ascii="Arial" w:hAnsi="Arial" w:cs="Arial"/>
          <w:b/>
          <w:bCs/>
          <w:sz w:val="32"/>
          <w:lang w:val="en-IE"/>
        </w:rPr>
      </w:pPr>
    </w:p>
    <w:p w14:paraId="5FDE1AC0" w14:textId="77777777" w:rsidR="00830534" w:rsidRPr="00794527" w:rsidRDefault="00830534" w:rsidP="00830534">
      <w:pPr>
        <w:rPr>
          <w:rFonts w:ascii="Arial" w:hAnsi="Arial" w:cs="Arial"/>
          <w:lang w:val="en-IE"/>
        </w:rPr>
      </w:pPr>
      <w:r w:rsidRPr="00794527">
        <w:rPr>
          <w:rFonts w:ascii="Arial" w:hAnsi="Arial" w:cs="Arial"/>
          <w:lang w:val="en-IE"/>
        </w:rPr>
        <w:t>*I declare that all material in this submission e.g. thesis/essay/project/assignment is entirely my/our own work except where duly acknowledged.</w:t>
      </w:r>
    </w:p>
    <w:p w14:paraId="66B51569" w14:textId="77777777" w:rsidR="00830534" w:rsidRPr="00794527" w:rsidRDefault="00830534" w:rsidP="00830534">
      <w:pPr>
        <w:rPr>
          <w:rFonts w:ascii="Arial" w:hAnsi="Arial" w:cs="Arial"/>
          <w:lang w:val="en-IE"/>
        </w:rPr>
      </w:pPr>
    </w:p>
    <w:p w14:paraId="4C0338EE" w14:textId="77777777" w:rsidR="00830534" w:rsidRPr="00794527" w:rsidRDefault="00830534" w:rsidP="00830534">
      <w:pPr>
        <w:pStyle w:val="BodyText"/>
        <w:rPr>
          <w:rFonts w:ascii="Arial" w:hAnsi="Arial" w:cs="Arial"/>
          <w:lang w:val="en-IE"/>
        </w:rPr>
      </w:pPr>
      <w:r w:rsidRPr="00794527">
        <w:rPr>
          <w:rFonts w:ascii="Arial" w:hAnsi="Arial" w:cs="Arial"/>
        </w:rPr>
        <w:t xml:space="preserve">*I have cited the sources of all quotations, paraphrases, summaries of information, tables, diagrams or other material; including software and other electronic media in which intellectual property rights may reside. </w:t>
      </w:r>
    </w:p>
    <w:p w14:paraId="32ABEFDB" w14:textId="77777777" w:rsidR="00830534" w:rsidRPr="00794527" w:rsidRDefault="00830534" w:rsidP="00830534">
      <w:pPr>
        <w:rPr>
          <w:rFonts w:ascii="Arial" w:hAnsi="Arial" w:cs="Arial"/>
          <w:lang w:val="en-IE"/>
        </w:rPr>
      </w:pPr>
    </w:p>
    <w:p w14:paraId="091D85E5" w14:textId="77777777" w:rsidR="00830534" w:rsidRDefault="00830534" w:rsidP="00830534">
      <w:pPr>
        <w:pStyle w:val="BodyText"/>
        <w:rPr>
          <w:rFonts w:ascii="Arial" w:hAnsi="Arial" w:cs="Arial"/>
        </w:rPr>
      </w:pPr>
      <w:r w:rsidRPr="00794527">
        <w:rPr>
          <w:rFonts w:ascii="Arial" w:hAnsi="Arial" w:cs="Arial"/>
        </w:rPr>
        <w:t>*I have provided a complete bibliography of all works and sources used in the preparation of this submission.</w:t>
      </w:r>
    </w:p>
    <w:p w14:paraId="49477DB3" w14:textId="77777777" w:rsidR="00F41DB1" w:rsidRDefault="00F41DB1" w:rsidP="00830534">
      <w:pPr>
        <w:pStyle w:val="BodyText"/>
        <w:rPr>
          <w:rFonts w:ascii="Arial" w:hAnsi="Arial" w:cs="Arial"/>
        </w:rPr>
      </w:pPr>
    </w:p>
    <w:p w14:paraId="1B59CBD5" w14:textId="1499789A" w:rsidR="004E3903" w:rsidRPr="00794527" w:rsidRDefault="004E3903" w:rsidP="00830534">
      <w:pPr>
        <w:pStyle w:val="BodyText"/>
        <w:rPr>
          <w:rFonts w:ascii="Arial" w:hAnsi="Arial" w:cs="Arial"/>
          <w:lang w:val="en-IE"/>
        </w:rPr>
      </w:pPr>
      <w:r>
        <w:rPr>
          <w:rFonts w:ascii="Arial" w:hAnsi="Arial" w:cs="Arial"/>
        </w:rPr>
        <w:t xml:space="preserve">* I have not used Artificial Intelligence to create any of my work, where AI has been used and been cited and </w:t>
      </w:r>
      <w:r w:rsidR="00F41DB1">
        <w:rPr>
          <w:rFonts w:ascii="Arial" w:hAnsi="Arial" w:cs="Arial"/>
        </w:rPr>
        <w:t>all prompts used have been added to an appendix in my final deliverable.</w:t>
      </w:r>
    </w:p>
    <w:p w14:paraId="4CA653CB" w14:textId="77777777" w:rsidR="00830534" w:rsidRPr="00794527" w:rsidRDefault="00830534" w:rsidP="00830534">
      <w:pPr>
        <w:rPr>
          <w:rFonts w:ascii="Arial" w:hAnsi="Arial" w:cs="Arial"/>
          <w:lang w:val="en-IE"/>
        </w:rPr>
      </w:pPr>
    </w:p>
    <w:p w14:paraId="23E97607" w14:textId="77777777" w:rsidR="00830534" w:rsidRPr="00794527" w:rsidRDefault="00830534" w:rsidP="00830534">
      <w:pPr>
        <w:pStyle w:val="BodyText"/>
        <w:rPr>
          <w:rFonts w:ascii="Arial" w:hAnsi="Arial" w:cs="Arial"/>
          <w:lang w:val="en-IE"/>
        </w:rPr>
      </w:pPr>
      <w:r w:rsidRPr="00794527">
        <w:rPr>
          <w:rFonts w:ascii="Arial" w:hAnsi="Arial" w:cs="Arial"/>
        </w:rPr>
        <w:t xml:space="preserve">*I understand that failure to comply with the Institute’s regulations governing plagiarism constitutes a serious offence.   </w:t>
      </w:r>
    </w:p>
    <w:p w14:paraId="4E61B7DE" w14:textId="77777777" w:rsidR="00830534" w:rsidRPr="00794527" w:rsidRDefault="00830534" w:rsidP="00830534">
      <w:pPr>
        <w:rPr>
          <w:rFonts w:ascii="Arial" w:hAnsi="Arial" w:cs="Arial"/>
          <w:lang w:val="en-IE"/>
        </w:rPr>
      </w:pPr>
    </w:p>
    <w:p w14:paraId="15D7AAE0" w14:textId="77777777" w:rsidR="00830534" w:rsidRDefault="00830534" w:rsidP="00830534">
      <w:pPr>
        <w:rPr>
          <w:rFonts w:ascii="Arial" w:hAnsi="Arial" w:cs="Arial"/>
          <w:lang w:val="en-IE"/>
        </w:rPr>
      </w:pPr>
    </w:p>
    <w:p w14:paraId="0DC30415" w14:textId="77777777" w:rsidR="006E5D22" w:rsidRPr="00794527" w:rsidRDefault="006E5D22" w:rsidP="00830534">
      <w:pPr>
        <w:rPr>
          <w:rFonts w:ascii="Arial" w:hAnsi="Arial" w:cs="Arial"/>
          <w:lang w:val="en-IE"/>
        </w:rPr>
      </w:pPr>
    </w:p>
    <w:p w14:paraId="0D804FA8" w14:textId="77777777" w:rsidR="00830534" w:rsidRPr="00794527" w:rsidRDefault="00830534" w:rsidP="00830534">
      <w:pPr>
        <w:rPr>
          <w:rFonts w:ascii="Arial" w:hAnsi="Arial" w:cs="Arial"/>
          <w:lang w:val="en-IE"/>
        </w:rPr>
      </w:pPr>
    </w:p>
    <w:p w14:paraId="0E7C9216" w14:textId="4656A226" w:rsidR="00830534" w:rsidRPr="00794527" w:rsidRDefault="00830534" w:rsidP="00830534">
      <w:pPr>
        <w:rPr>
          <w:rFonts w:ascii="Arial" w:hAnsi="Arial" w:cs="Arial"/>
          <w:lang w:val="en-IE"/>
        </w:rPr>
      </w:pPr>
      <w:r w:rsidRPr="00794527">
        <w:rPr>
          <w:rFonts w:ascii="Arial" w:hAnsi="Arial" w:cs="Arial"/>
          <w:lang w:val="en-IE"/>
        </w:rPr>
        <w:t>Student Name: (Printed)</w:t>
      </w:r>
      <w:r w:rsidRPr="00794527">
        <w:rPr>
          <w:rFonts w:ascii="Arial" w:hAnsi="Arial" w:cs="Arial"/>
          <w:lang w:val="en-IE"/>
        </w:rPr>
        <w:tab/>
      </w:r>
      <w:r w:rsidR="00241C78">
        <w:rPr>
          <w:rFonts w:ascii="Arial" w:hAnsi="Arial" w:cs="Arial"/>
          <w:lang w:val="en-IE"/>
        </w:rPr>
        <w:t>ALEKSANDRA SKARZYCKA</w:t>
      </w:r>
    </w:p>
    <w:p w14:paraId="5BFD165B" w14:textId="77777777" w:rsidR="00830534" w:rsidRDefault="00830534" w:rsidP="00830534">
      <w:pPr>
        <w:rPr>
          <w:rFonts w:ascii="Arial" w:hAnsi="Arial" w:cs="Arial"/>
          <w:lang w:val="en-IE"/>
        </w:rPr>
      </w:pPr>
    </w:p>
    <w:p w14:paraId="174F7C06" w14:textId="77777777" w:rsidR="006E5D22" w:rsidRPr="00794527" w:rsidRDefault="006E5D22" w:rsidP="00830534">
      <w:pPr>
        <w:rPr>
          <w:rFonts w:ascii="Arial" w:hAnsi="Arial" w:cs="Arial"/>
          <w:lang w:val="en-IE"/>
        </w:rPr>
      </w:pPr>
    </w:p>
    <w:p w14:paraId="5F55B949" w14:textId="385D415E" w:rsidR="00830534" w:rsidRPr="00794527" w:rsidRDefault="00830534" w:rsidP="00830534">
      <w:pPr>
        <w:rPr>
          <w:rFonts w:ascii="Arial" w:hAnsi="Arial" w:cs="Arial"/>
          <w:lang w:val="en-IE"/>
        </w:rPr>
      </w:pPr>
      <w:r>
        <w:rPr>
          <w:rFonts w:ascii="Arial" w:hAnsi="Arial" w:cs="Arial"/>
          <w:lang w:val="en-IE"/>
        </w:rPr>
        <w:t>Student Number:</w:t>
      </w:r>
      <w:r w:rsidRPr="00794527">
        <w:rPr>
          <w:rFonts w:ascii="Arial" w:hAnsi="Arial" w:cs="Arial"/>
          <w:lang w:val="en-IE"/>
        </w:rPr>
        <w:tab/>
      </w:r>
      <w:r w:rsidRPr="00794527">
        <w:rPr>
          <w:rFonts w:ascii="Arial" w:hAnsi="Arial" w:cs="Arial"/>
          <w:lang w:val="en-IE"/>
        </w:rPr>
        <w:tab/>
      </w:r>
      <w:r w:rsidR="00241C78">
        <w:rPr>
          <w:rFonts w:ascii="Arial" w:hAnsi="Arial" w:cs="Arial"/>
          <w:lang w:val="en-IE"/>
        </w:rPr>
        <w:t>C00294397</w:t>
      </w:r>
    </w:p>
    <w:p w14:paraId="76B20DD1" w14:textId="77777777" w:rsidR="00830534" w:rsidRDefault="00830534" w:rsidP="00830534">
      <w:pPr>
        <w:rPr>
          <w:rFonts w:ascii="Arial" w:hAnsi="Arial" w:cs="Arial"/>
          <w:lang w:val="en-IE"/>
        </w:rPr>
      </w:pPr>
    </w:p>
    <w:p w14:paraId="27C90523" w14:textId="77777777" w:rsidR="006E5D22" w:rsidRPr="00794527" w:rsidRDefault="006E5D22" w:rsidP="00830534">
      <w:pPr>
        <w:rPr>
          <w:rFonts w:ascii="Arial" w:hAnsi="Arial" w:cs="Arial"/>
          <w:lang w:val="en-IE"/>
        </w:rPr>
      </w:pPr>
    </w:p>
    <w:p w14:paraId="65D6CD14" w14:textId="19F82C9C" w:rsidR="00830534" w:rsidRPr="00794527" w:rsidRDefault="00830534" w:rsidP="4B922789">
      <w:pPr>
        <w:spacing w:line="259" w:lineRule="auto"/>
        <w:rPr>
          <w:rFonts w:ascii="Arial" w:hAnsi="Arial" w:cs="Arial"/>
          <w:lang w:val="en-IE"/>
        </w:rPr>
      </w:pPr>
      <w:r w:rsidRPr="4B922789">
        <w:rPr>
          <w:rFonts w:ascii="Arial" w:hAnsi="Arial" w:cs="Arial"/>
          <w:lang w:val="en-IE"/>
        </w:rPr>
        <w:t>Signature:</w:t>
      </w:r>
      <w:r>
        <w:tab/>
      </w:r>
      <w:r>
        <w:tab/>
      </w:r>
      <w:r>
        <w:tab/>
      </w:r>
      <w:r w:rsidR="6E20AEE3" w:rsidRPr="4B922789">
        <w:rPr>
          <w:rFonts w:ascii="Arial" w:hAnsi="Arial" w:cs="Arial"/>
          <w:lang w:val="en-IE"/>
        </w:rPr>
        <w:t>Aleksandra Skarzycka</w:t>
      </w:r>
      <w:r>
        <w:tab/>
      </w:r>
      <w:r>
        <w:tab/>
      </w:r>
    </w:p>
    <w:p w14:paraId="4C6C94EA" w14:textId="77777777" w:rsidR="006E5D22" w:rsidRDefault="006E5D22" w:rsidP="00830534">
      <w:pPr>
        <w:rPr>
          <w:rFonts w:ascii="Arial" w:hAnsi="Arial" w:cs="Arial"/>
          <w:lang w:val="en-IE"/>
        </w:rPr>
      </w:pPr>
    </w:p>
    <w:p w14:paraId="7C99AE65" w14:textId="77777777" w:rsidR="006E5D22" w:rsidRPr="00794527" w:rsidRDefault="006E5D22" w:rsidP="00830534">
      <w:pPr>
        <w:rPr>
          <w:rFonts w:ascii="Arial" w:hAnsi="Arial" w:cs="Arial"/>
          <w:lang w:val="en-IE"/>
        </w:rPr>
      </w:pPr>
    </w:p>
    <w:p w14:paraId="2EC44D48" w14:textId="2D278CA8" w:rsidR="00830534" w:rsidRPr="00794527" w:rsidRDefault="00830534" w:rsidP="00830534">
      <w:pPr>
        <w:rPr>
          <w:rFonts w:ascii="Arial" w:hAnsi="Arial" w:cs="Arial"/>
          <w:lang w:val="en-IE"/>
        </w:rPr>
      </w:pPr>
      <w:r w:rsidRPr="4B922789">
        <w:rPr>
          <w:rFonts w:ascii="Arial" w:hAnsi="Arial" w:cs="Arial"/>
          <w:lang w:val="en-IE"/>
        </w:rPr>
        <w:t>Date:</w:t>
      </w:r>
      <w:r>
        <w:tab/>
      </w:r>
      <w:r>
        <w:tab/>
      </w:r>
      <w:r>
        <w:tab/>
      </w:r>
      <w:r>
        <w:tab/>
      </w:r>
      <w:r w:rsidR="6DB91786" w:rsidRPr="4B922789">
        <w:rPr>
          <w:rFonts w:ascii="Arial" w:hAnsi="Arial" w:cs="Arial"/>
          <w:lang w:val="en-IE"/>
        </w:rPr>
        <w:t>12/01/2026</w:t>
      </w:r>
    </w:p>
    <w:p w14:paraId="0AD84CA0" w14:textId="77777777" w:rsidR="00830534" w:rsidRPr="00794527" w:rsidRDefault="00830534" w:rsidP="00830534">
      <w:pPr>
        <w:rPr>
          <w:rFonts w:ascii="Arial" w:hAnsi="Arial" w:cs="Arial"/>
          <w:b/>
          <w:bCs/>
          <w:lang w:val="en-IE"/>
        </w:rPr>
      </w:pPr>
    </w:p>
    <w:p w14:paraId="270050A5" w14:textId="77777777" w:rsidR="00830534" w:rsidRDefault="00830534" w:rsidP="00830534">
      <w:pPr>
        <w:rPr>
          <w:rFonts w:ascii="Arial" w:hAnsi="Arial" w:cs="Arial"/>
          <w:b/>
          <w:bCs/>
          <w:lang w:val="en-IE"/>
        </w:rPr>
      </w:pPr>
    </w:p>
    <w:p w14:paraId="52229E76" w14:textId="77777777" w:rsidR="00830534" w:rsidRPr="00794527" w:rsidRDefault="00830534" w:rsidP="00830534">
      <w:pPr>
        <w:rPr>
          <w:rFonts w:ascii="Arial" w:hAnsi="Arial" w:cs="Arial"/>
          <w:sz w:val="20"/>
          <w:lang w:val="en-IE"/>
        </w:rPr>
      </w:pPr>
      <w:r w:rsidRPr="00794527">
        <w:rPr>
          <w:rFonts w:ascii="Arial" w:hAnsi="Arial" w:cs="Arial"/>
          <w:b/>
          <w:bCs/>
          <w:lang w:val="en-IE"/>
        </w:rPr>
        <w:t>Please note:</w:t>
      </w:r>
    </w:p>
    <w:p w14:paraId="1525EA83" w14:textId="67C2DB22" w:rsidR="003129DE" w:rsidRDefault="00830534" w:rsidP="006E5D22">
      <w:pPr>
        <w:ind w:left="360"/>
        <w:rPr>
          <w:rFonts w:ascii="Arial" w:hAnsi="Arial" w:cs="Arial"/>
          <w:sz w:val="20"/>
          <w:szCs w:val="26"/>
          <w:lang w:val="en-IE"/>
        </w:rPr>
      </w:pPr>
      <w:r w:rsidRPr="00794527">
        <w:rPr>
          <w:rFonts w:ascii="Arial" w:hAnsi="Arial" w:cs="Arial"/>
          <w:sz w:val="20"/>
          <w:szCs w:val="26"/>
          <w:lang w:val="en-IE"/>
        </w:rPr>
        <w:t xml:space="preserve">The Institute regulations on </w:t>
      </w:r>
      <w:r w:rsidR="006E5D22" w:rsidRPr="00794527">
        <w:rPr>
          <w:rFonts w:ascii="Arial" w:hAnsi="Arial" w:cs="Arial"/>
          <w:sz w:val="20"/>
          <w:szCs w:val="26"/>
          <w:lang w:val="en-IE"/>
        </w:rPr>
        <w:t>plagiarism</w:t>
      </w:r>
      <w:r w:rsidRPr="00794527">
        <w:rPr>
          <w:rFonts w:ascii="Arial" w:hAnsi="Arial" w:cs="Arial"/>
          <w:sz w:val="20"/>
          <w:szCs w:val="26"/>
          <w:lang w:val="en-IE"/>
        </w:rPr>
        <w:t xml:space="preserve"> are set out in Section </w:t>
      </w:r>
      <w:r w:rsidR="00B364D2">
        <w:rPr>
          <w:rFonts w:ascii="Arial" w:hAnsi="Arial" w:cs="Arial"/>
          <w:sz w:val="20"/>
          <w:szCs w:val="26"/>
          <w:lang w:val="en-IE"/>
        </w:rPr>
        <w:t>13</w:t>
      </w:r>
      <w:r w:rsidR="003D02A3">
        <w:rPr>
          <w:rFonts w:ascii="Arial" w:hAnsi="Arial" w:cs="Arial"/>
          <w:sz w:val="20"/>
          <w:szCs w:val="26"/>
          <w:lang w:val="en-IE"/>
        </w:rPr>
        <w:t>.3</w:t>
      </w:r>
      <w:r w:rsidRPr="00794527">
        <w:rPr>
          <w:rFonts w:ascii="Arial" w:hAnsi="Arial" w:cs="Arial"/>
          <w:sz w:val="20"/>
          <w:szCs w:val="26"/>
          <w:lang w:val="en-IE"/>
        </w:rPr>
        <w:t xml:space="preserve"> Examination and Assessment Regulations published each year in the Student Handbook.</w:t>
      </w:r>
    </w:p>
    <w:p w14:paraId="51BFECAE" w14:textId="77777777" w:rsidR="003129DE" w:rsidRDefault="003129DE">
      <w:pPr>
        <w:widowControl/>
        <w:suppressAutoHyphens w:val="0"/>
        <w:rPr>
          <w:rFonts w:ascii="Arial" w:hAnsi="Arial" w:cs="Arial"/>
          <w:sz w:val="20"/>
          <w:szCs w:val="26"/>
          <w:lang w:val="en-IE"/>
        </w:rPr>
      </w:pPr>
      <w:r>
        <w:rPr>
          <w:rFonts w:ascii="Arial" w:hAnsi="Arial" w:cs="Arial"/>
          <w:sz w:val="20"/>
          <w:szCs w:val="26"/>
          <w:lang w:val="en-IE"/>
        </w:rPr>
        <w:lastRenderedPageBreak/>
        <w:br w:type="page"/>
      </w:r>
    </w:p>
    <w:p w14:paraId="6F5356C2" w14:textId="77777777" w:rsidR="00830534" w:rsidRPr="00794527" w:rsidRDefault="00830534" w:rsidP="006E5D22">
      <w:pPr>
        <w:ind w:left="360"/>
        <w:rPr>
          <w:rFonts w:ascii="Arial" w:hAnsi="Arial" w:cs="Arial"/>
          <w:sz w:val="20"/>
          <w:szCs w:val="26"/>
          <w:lang w:val="en-IE"/>
        </w:rPr>
      </w:pPr>
    </w:p>
    <w:p w14:paraId="6AA26EAA" w14:textId="5843A38D" w:rsidR="00B73A4F" w:rsidRPr="00DC40D6" w:rsidRDefault="00B73A4F" w:rsidP="00794527">
      <w:pPr>
        <w:ind w:left="-709" w:right="-568"/>
        <w:rPr>
          <w:rFonts w:ascii="Calibri" w:hAnsi="Calibri" w:cs="Arial"/>
          <w:sz w:val="28"/>
          <w:szCs w:val="28"/>
          <w:lang w:val="ga-IE"/>
        </w:rPr>
      </w:pPr>
      <w:r w:rsidRPr="00DC40D6">
        <w:rPr>
          <w:rFonts w:ascii="Calibri" w:hAnsi="Calibri" w:cs="Arial"/>
          <w:b/>
          <w:bCs/>
          <w:sz w:val="28"/>
          <w:szCs w:val="28"/>
        </w:rPr>
        <w:t>Week 1 Beginning</w:t>
      </w:r>
      <w:r w:rsidRPr="00DC40D6">
        <w:rPr>
          <w:rFonts w:ascii="Calibri" w:hAnsi="Calibri" w:cs="Arial"/>
          <w:sz w:val="28"/>
          <w:szCs w:val="28"/>
        </w:rPr>
        <w:t xml:space="preserve">: </w:t>
      </w:r>
      <w:r w:rsidR="00E5437C">
        <w:rPr>
          <w:rFonts w:ascii="Calibri" w:hAnsi="Calibri" w:cs="Arial"/>
          <w:sz w:val="28"/>
          <w:szCs w:val="28"/>
        </w:rPr>
        <w:t>12/01/2026</w:t>
      </w:r>
    </w:p>
    <w:p w14:paraId="747C701B" w14:textId="77777777" w:rsidR="00794527" w:rsidRPr="00DC40D6" w:rsidRDefault="00794527" w:rsidP="00794527">
      <w:pPr>
        <w:ind w:left="-709" w:right="-568"/>
        <w:rPr>
          <w:rFonts w:ascii="Calibri" w:hAnsi="Calibri" w:cs="Arial"/>
          <w:b/>
          <w:bCs/>
          <w:lang w:val="ga-IE"/>
        </w:rPr>
      </w:pPr>
    </w:p>
    <w:p w14:paraId="64E5C1C7" w14:textId="77777777" w:rsidR="00B73A4F" w:rsidRPr="00DC40D6" w:rsidRDefault="00B73A4F" w:rsidP="00794527">
      <w:pPr>
        <w:ind w:left="-709" w:right="-568"/>
        <w:rPr>
          <w:rFonts w:ascii="Calibri" w:hAnsi="Calibri" w:cs="Arial"/>
          <w:b/>
          <w:bCs/>
        </w:rPr>
      </w:pPr>
    </w:p>
    <w:p w14:paraId="5D47E6CD" w14:textId="77777777" w:rsidR="00B73A4F" w:rsidRPr="00DC40D6" w:rsidRDefault="00B73A4F" w:rsidP="00794527">
      <w:pPr>
        <w:ind w:left="-709" w:right="-568"/>
        <w:rPr>
          <w:rFonts w:ascii="Calibri" w:hAnsi="Calibri" w:cs="Arial"/>
          <w:lang w:val="ga-IE"/>
        </w:rPr>
      </w:pPr>
      <w:r w:rsidRPr="00DC40D6">
        <w:rPr>
          <w:rFonts w:ascii="Calibri" w:hAnsi="Calibri" w:cs="Arial"/>
          <w:b/>
          <w:bCs/>
        </w:rPr>
        <w:t>Description of Work Completed</w:t>
      </w:r>
      <w:r w:rsidRPr="00DC40D6">
        <w:rPr>
          <w:rFonts w:ascii="Calibri" w:hAnsi="Calibri" w:cs="Arial"/>
        </w:rPr>
        <w:t xml:space="preserve">: </w:t>
      </w:r>
    </w:p>
    <w:p w14:paraId="2A6E3BD0" w14:textId="77777777" w:rsidR="001A7191" w:rsidRPr="00DC40D6" w:rsidRDefault="001A7191" w:rsidP="00794527">
      <w:pPr>
        <w:ind w:left="-709" w:right="-568"/>
        <w:rPr>
          <w:rFonts w:ascii="Calibri" w:hAnsi="Calibri" w:cs="Arial"/>
          <w:lang w:val="ga-IE"/>
        </w:rPr>
      </w:pPr>
    </w:p>
    <w:p w14:paraId="61F95F45" w14:textId="7EB87F6B" w:rsidR="00B73A4F" w:rsidRPr="00DC40D6" w:rsidRDefault="00E5437C" w:rsidP="00DA5C69">
      <w:pPr>
        <w:spacing w:line="480" w:lineRule="auto"/>
        <w:ind w:left="-709" w:right="-568"/>
        <w:rPr>
          <w:rFonts w:ascii="Calibri" w:hAnsi="Calibri" w:cs="Arial"/>
        </w:rPr>
      </w:pPr>
      <w:r>
        <w:rPr>
          <w:rFonts w:ascii="Calibri" w:hAnsi="Calibri" w:cs="Arial"/>
        </w:rPr>
        <w:t>Created my project proposal and submit it. Supervisors assigned next week.</w:t>
      </w:r>
    </w:p>
    <w:p w14:paraId="6509C259" w14:textId="77777777" w:rsidR="00B73A4F" w:rsidRPr="00DC40D6" w:rsidRDefault="00B73A4F" w:rsidP="00794527">
      <w:pPr>
        <w:ind w:left="-709" w:right="-568"/>
        <w:rPr>
          <w:rFonts w:ascii="Calibri" w:hAnsi="Calibri" w:cs="Arial"/>
        </w:rPr>
      </w:pPr>
    </w:p>
    <w:p w14:paraId="4271C7C5" w14:textId="77777777" w:rsidR="00B73A4F" w:rsidRPr="00DC40D6" w:rsidRDefault="00B73A4F" w:rsidP="00794527">
      <w:pPr>
        <w:ind w:left="-709" w:right="-568"/>
        <w:rPr>
          <w:rFonts w:ascii="Calibri" w:hAnsi="Calibri" w:cs="Arial"/>
          <w:b/>
          <w:bCs/>
        </w:rPr>
      </w:pPr>
    </w:p>
    <w:p w14:paraId="22099893" w14:textId="77777777" w:rsidR="00B73A4F" w:rsidRPr="00DC40D6" w:rsidRDefault="00B73A4F" w:rsidP="00794527">
      <w:pPr>
        <w:ind w:left="-709" w:right="-568"/>
        <w:rPr>
          <w:rFonts w:ascii="Calibri" w:hAnsi="Calibri" w:cs="Arial"/>
          <w:b/>
          <w:bCs/>
        </w:rPr>
      </w:pPr>
    </w:p>
    <w:p w14:paraId="652F083B" w14:textId="77777777" w:rsidR="00B73A4F" w:rsidRPr="00DC40D6" w:rsidRDefault="00B73A4F" w:rsidP="00794527">
      <w:pPr>
        <w:ind w:left="-709" w:right="-568"/>
        <w:rPr>
          <w:rFonts w:ascii="Calibri" w:hAnsi="Calibri" w:cs="Arial"/>
        </w:rPr>
      </w:pPr>
      <w:r w:rsidRPr="00DC40D6">
        <w:rPr>
          <w:rFonts w:ascii="Calibri" w:hAnsi="Calibri" w:cs="Arial"/>
          <w:b/>
          <w:bCs/>
        </w:rPr>
        <w:t>Notes (and things to remember)</w:t>
      </w:r>
      <w:r w:rsidRPr="00DC40D6">
        <w:rPr>
          <w:rFonts w:ascii="Calibri" w:hAnsi="Calibri" w:cs="Arial"/>
        </w:rPr>
        <w:t>:</w:t>
      </w:r>
    </w:p>
    <w:p w14:paraId="585BAE8D" w14:textId="77777777" w:rsidR="00DA5C69" w:rsidRPr="00DC40D6" w:rsidRDefault="00DA5C69" w:rsidP="00794527">
      <w:pPr>
        <w:ind w:left="-709" w:right="-568"/>
        <w:rPr>
          <w:rFonts w:ascii="Calibri" w:hAnsi="Calibri" w:cs="Arial"/>
        </w:rPr>
      </w:pPr>
    </w:p>
    <w:p w14:paraId="50443F5F" w14:textId="77777777" w:rsidR="00B73A4F" w:rsidRPr="00DC40D6" w:rsidRDefault="00B73A4F" w:rsidP="00DA5C69">
      <w:pPr>
        <w:spacing w:line="480" w:lineRule="auto"/>
        <w:ind w:left="-709" w:right="-568"/>
        <w:rPr>
          <w:rFonts w:ascii="Calibri" w:hAnsi="Calibri" w:cs="Arial"/>
        </w:rPr>
      </w:pPr>
      <w:r w:rsidRPr="00DC40D6">
        <w:rPr>
          <w:rFonts w:ascii="Calibri" w:hAnsi="Calibri" w:cs="Arial"/>
        </w:rPr>
        <w:t>________________________________________________________________________________</w:t>
      </w:r>
    </w:p>
    <w:p w14:paraId="65400BC8" w14:textId="77777777" w:rsidR="00B73A4F" w:rsidRPr="00DC40D6" w:rsidRDefault="00B73A4F" w:rsidP="00DA5C69">
      <w:pPr>
        <w:spacing w:line="480" w:lineRule="auto"/>
        <w:ind w:left="-709" w:right="-568"/>
        <w:rPr>
          <w:rFonts w:ascii="Calibri" w:hAnsi="Calibri" w:cs="Arial"/>
        </w:rPr>
      </w:pPr>
      <w:r w:rsidRPr="00DC40D6">
        <w:rPr>
          <w:rFonts w:ascii="Calibri" w:hAnsi="Calibri" w:cs="Arial"/>
        </w:rPr>
        <w:t>________________________________________________________________________________</w:t>
      </w:r>
    </w:p>
    <w:p w14:paraId="6510E38D" w14:textId="77777777" w:rsidR="00B73A4F" w:rsidRPr="00DC40D6" w:rsidRDefault="00B73A4F" w:rsidP="00DA5C69">
      <w:pPr>
        <w:spacing w:line="480" w:lineRule="auto"/>
        <w:ind w:left="-709" w:right="-568"/>
        <w:rPr>
          <w:rFonts w:ascii="Calibri" w:hAnsi="Calibri" w:cs="Arial"/>
        </w:rPr>
      </w:pPr>
      <w:r w:rsidRPr="00DC40D6">
        <w:rPr>
          <w:rFonts w:ascii="Calibri" w:hAnsi="Calibri" w:cs="Arial"/>
        </w:rPr>
        <w:t>________________________________________________________________________________</w:t>
      </w:r>
    </w:p>
    <w:p w14:paraId="53F687A4" w14:textId="77777777" w:rsidR="00B73A4F" w:rsidRPr="00DC40D6" w:rsidRDefault="00B73A4F" w:rsidP="00DA5C69">
      <w:pPr>
        <w:spacing w:line="480" w:lineRule="auto"/>
        <w:ind w:left="-709" w:right="-568"/>
        <w:rPr>
          <w:rFonts w:ascii="Calibri" w:hAnsi="Calibri" w:cs="Arial"/>
        </w:rPr>
      </w:pPr>
      <w:r w:rsidRPr="00DC40D6">
        <w:rPr>
          <w:rFonts w:ascii="Calibri" w:hAnsi="Calibri" w:cs="Arial"/>
        </w:rPr>
        <w:t>________________________________________________________________________________</w:t>
      </w:r>
    </w:p>
    <w:p w14:paraId="33BE7C3D" w14:textId="77777777" w:rsidR="00B73A4F" w:rsidRPr="00DC40D6" w:rsidRDefault="00B73A4F" w:rsidP="00DA5C69">
      <w:pPr>
        <w:spacing w:line="480" w:lineRule="auto"/>
        <w:ind w:left="-709" w:right="-568"/>
        <w:rPr>
          <w:rFonts w:ascii="Calibri" w:hAnsi="Calibri" w:cs="Arial"/>
        </w:rPr>
      </w:pPr>
      <w:r w:rsidRPr="00DC40D6">
        <w:rPr>
          <w:rFonts w:ascii="Calibri" w:hAnsi="Calibri" w:cs="Arial"/>
        </w:rPr>
        <w:t>________________________________________________________________________________</w:t>
      </w:r>
    </w:p>
    <w:p w14:paraId="2DB10BF3" w14:textId="77777777" w:rsidR="00B73A4F" w:rsidRPr="00DC40D6" w:rsidRDefault="00B73A4F" w:rsidP="00FE3F5E">
      <w:pPr>
        <w:spacing w:line="480" w:lineRule="auto"/>
        <w:ind w:left="-709" w:right="-568"/>
        <w:rPr>
          <w:rFonts w:ascii="Calibri" w:hAnsi="Calibri" w:cs="Arial"/>
        </w:rPr>
      </w:pPr>
      <w:r w:rsidRPr="00DC40D6">
        <w:rPr>
          <w:rFonts w:ascii="Calibri" w:hAnsi="Calibri" w:cs="Arial"/>
        </w:rPr>
        <w:t>_________________________________________________</w:t>
      </w:r>
      <w:r w:rsidR="00FE3F5E" w:rsidRPr="00DC40D6">
        <w:rPr>
          <w:rFonts w:ascii="Calibri" w:hAnsi="Calibri" w:cs="Arial"/>
        </w:rPr>
        <w:t>_______________________________</w:t>
      </w:r>
    </w:p>
    <w:p w14:paraId="7C24304E" w14:textId="77777777" w:rsidR="006E5D22" w:rsidRPr="00DC40D6" w:rsidRDefault="006E5D22" w:rsidP="006E5D22">
      <w:pPr>
        <w:spacing w:line="480" w:lineRule="auto"/>
        <w:ind w:left="-709" w:right="-568"/>
        <w:rPr>
          <w:rFonts w:ascii="Calibri" w:hAnsi="Calibri" w:cs="Arial"/>
        </w:rPr>
      </w:pPr>
      <w:r w:rsidRPr="00DC40D6">
        <w:rPr>
          <w:rFonts w:ascii="Calibri" w:hAnsi="Calibri" w:cs="Arial"/>
        </w:rPr>
        <w:t>________________________________________________________________________________</w:t>
      </w:r>
    </w:p>
    <w:p w14:paraId="135E2809" w14:textId="77777777" w:rsidR="00B73A4F" w:rsidRPr="00DC40D6" w:rsidRDefault="00B73A4F" w:rsidP="00794527">
      <w:pPr>
        <w:ind w:left="-709" w:right="-568"/>
        <w:rPr>
          <w:rFonts w:ascii="Calibri" w:hAnsi="Calibri" w:cs="Arial"/>
          <w:b/>
          <w:bCs/>
        </w:rPr>
      </w:pPr>
    </w:p>
    <w:p w14:paraId="1E3292F3" w14:textId="77777777" w:rsidR="00B73A4F" w:rsidRPr="00DC40D6" w:rsidRDefault="00B73A4F" w:rsidP="00794527">
      <w:pPr>
        <w:ind w:left="-709" w:right="-568"/>
        <w:rPr>
          <w:rFonts w:ascii="Calibri" w:hAnsi="Calibri" w:cs="Arial"/>
        </w:rPr>
      </w:pPr>
      <w:r w:rsidRPr="00DC40D6">
        <w:rPr>
          <w:rFonts w:ascii="Calibri" w:hAnsi="Calibri" w:cs="Arial"/>
          <w:b/>
          <w:bCs/>
        </w:rPr>
        <w:t>Signed (and dated)</w:t>
      </w:r>
      <w:r w:rsidRPr="00DC40D6">
        <w:rPr>
          <w:rFonts w:ascii="Calibri" w:hAnsi="Calibri" w:cs="Arial"/>
        </w:rPr>
        <w:t>:</w:t>
      </w:r>
    </w:p>
    <w:p w14:paraId="153C382A" w14:textId="77777777" w:rsidR="00B73A4F" w:rsidRPr="00DC40D6" w:rsidRDefault="00B73A4F" w:rsidP="00794527">
      <w:pPr>
        <w:ind w:left="-709" w:right="-568"/>
        <w:rPr>
          <w:rFonts w:ascii="Calibri" w:hAnsi="Calibri" w:cs="Arial"/>
        </w:rPr>
      </w:pPr>
    </w:p>
    <w:p w14:paraId="42436C77" w14:textId="2AB0384A" w:rsidR="00B73A4F" w:rsidRPr="00DC40D6" w:rsidRDefault="00241C78" w:rsidP="00794527">
      <w:pPr>
        <w:ind w:left="-709" w:right="-568"/>
        <w:rPr>
          <w:rFonts w:ascii="Calibri" w:hAnsi="Calibri" w:cs="Arial"/>
          <w:b/>
          <w:bCs/>
        </w:rPr>
      </w:pPr>
      <w:r>
        <w:rPr>
          <w:rFonts w:ascii="Calibri" w:hAnsi="Calibri" w:cs="Arial"/>
        </w:rPr>
        <w:t>Aleksandra Skarzycka 20/01/26</w:t>
      </w:r>
      <w:r>
        <w:rPr>
          <w:rFonts w:ascii="Calibri" w:hAnsi="Calibri" w:cs="Arial"/>
        </w:rPr>
        <w:tab/>
      </w:r>
      <w:r>
        <w:rPr>
          <w:rFonts w:ascii="Calibri" w:hAnsi="Calibri" w:cs="Arial"/>
        </w:rPr>
        <w:tab/>
      </w:r>
      <w:r>
        <w:rPr>
          <w:rFonts w:ascii="Calibri" w:hAnsi="Calibri" w:cs="Arial"/>
        </w:rPr>
        <w:tab/>
      </w:r>
      <w:r>
        <w:rPr>
          <w:rFonts w:ascii="Calibri" w:hAnsi="Calibri" w:cs="Arial"/>
        </w:rPr>
        <w:tab/>
      </w:r>
    </w:p>
    <w:p w14:paraId="176A11B6" w14:textId="77777777" w:rsidR="001E736A" w:rsidRDefault="00B73A4F" w:rsidP="001E736A">
      <w:pPr>
        <w:ind w:left="-709" w:right="-568"/>
        <w:rPr>
          <w:rFonts w:ascii="Calibri" w:hAnsi="Calibri" w:cs="Arial"/>
          <w:sz w:val="26"/>
          <w:szCs w:val="26"/>
        </w:rPr>
      </w:pPr>
      <w:r w:rsidRPr="00DC40D6">
        <w:rPr>
          <w:rFonts w:ascii="Calibri" w:hAnsi="Calibri" w:cs="Arial"/>
          <w:b/>
          <w:bCs/>
        </w:rPr>
        <w:t>Student</w:t>
      </w:r>
      <w:r w:rsidRPr="00DC40D6">
        <w:rPr>
          <w:rFonts w:ascii="Calibri" w:hAnsi="Calibri" w:cs="Arial"/>
          <w:b/>
          <w:bCs/>
        </w:rPr>
        <w:tab/>
      </w:r>
      <w:r w:rsidRPr="00DC40D6">
        <w:rPr>
          <w:rFonts w:ascii="Calibri" w:hAnsi="Calibri" w:cs="Arial"/>
          <w:b/>
          <w:bCs/>
        </w:rPr>
        <w:tab/>
      </w:r>
      <w:r w:rsidRPr="00DC40D6">
        <w:rPr>
          <w:rFonts w:ascii="Calibri" w:hAnsi="Calibri" w:cs="Arial"/>
          <w:b/>
          <w:bCs/>
        </w:rPr>
        <w:tab/>
      </w:r>
      <w:r w:rsidRPr="00DC40D6">
        <w:rPr>
          <w:rFonts w:ascii="Calibri" w:hAnsi="Calibri" w:cs="Arial"/>
          <w:b/>
          <w:bCs/>
        </w:rPr>
        <w:tab/>
      </w:r>
      <w:r w:rsidRPr="00DC40D6">
        <w:rPr>
          <w:rFonts w:ascii="Calibri" w:hAnsi="Calibri" w:cs="Arial"/>
          <w:b/>
          <w:bCs/>
        </w:rPr>
        <w:tab/>
      </w:r>
      <w:r w:rsidRPr="00DC40D6">
        <w:rPr>
          <w:rFonts w:ascii="Calibri" w:hAnsi="Calibri" w:cs="Arial"/>
          <w:b/>
          <w:bCs/>
        </w:rPr>
        <w:tab/>
      </w:r>
      <w:r w:rsidR="00794527" w:rsidRPr="00DC40D6">
        <w:rPr>
          <w:rFonts w:ascii="Calibri" w:hAnsi="Calibri" w:cs="Arial"/>
          <w:b/>
          <w:bCs/>
          <w:lang w:val="ga-IE"/>
        </w:rPr>
        <w:tab/>
      </w:r>
      <w:r w:rsidRPr="00DC40D6">
        <w:rPr>
          <w:rFonts w:ascii="Calibri" w:hAnsi="Calibri" w:cs="Arial"/>
          <w:b/>
          <w:bCs/>
        </w:rPr>
        <w:t>Supervisor</w:t>
      </w:r>
    </w:p>
    <w:p w14:paraId="28E7BB31" w14:textId="3D714697" w:rsidR="00FE3F5E" w:rsidRPr="001E736A" w:rsidRDefault="00FE3F5E" w:rsidP="001E736A">
      <w:pPr>
        <w:ind w:left="-709" w:right="-568"/>
        <w:rPr>
          <w:rFonts w:ascii="Calibri" w:hAnsi="Calibri" w:cs="Arial"/>
          <w:sz w:val="26"/>
          <w:szCs w:val="26"/>
        </w:rPr>
      </w:pPr>
      <w:r w:rsidRPr="00FE3F5E">
        <w:rPr>
          <w:rFonts w:ascii="Calibri" w:hAnsi="Calibri" w:cs="Arial"/>
          <w:b/>
          <w:bCs/>
          <w:sz w:val="28"/>
          <w:szCs w:val="28"/>
        </w:rPr>
        <w:t xml:space="preserve">Week </w:t>
      </w:r>
      <w:r>
        <w:rPr>
          <w:rFonts w:ascii="Calibri" w:hAnsi="Calibri" w:cs="Arial"/>
          <w:b/>
          <w:bCs/>
          <w:sz w:val="28"/>
          <w:szCs w:val="28"/>
        </w:rPr>
        <w:t>2</w:t>
      </w:r>
      <w:r w:rsidRPr="00FE3F5E">
        <w:rPr>
          <w:rFonts w:ascii="Calibri" w:hAnsi="Calibri" w:cs="Arial"/>
          <w:b/>
          <w:bCs/>
          <w:sz w:val="28"/>
          <w:szCs w:val="28"/>
        </w:rPr>
        <w:t xml:space="preserve"> Beginning</w:t>
      </w:r>
      <w:r w:rsidRPr="00FE3F5E">
        <w:rPr>
          <w:rFonts w:ascii="Calibri" w:hAnsi="Calibri" w:cs="Arial"/>
          <w:sz w:val="28"/>
          <w:szCs w:val="28"/>
        </w:rPr>
        <w:t xml:space="preserve">: </w:t>
      </w:r>
      <w:r w:rsidR="00241C78">
        <w:rPr>
          <w:rFonts w:ascii="Calibri" w:hAnsi="Calibri" w:cs="Arial"/>
          <w:sz w:val="28"/>
          <w:szCs w:val="28"/>
        </w:rPr>
        <w:t>19/01/2026</w:t>
      </w:r>
    </w:p>
    <w:p w14:paraId="5D051BEB" w14:textId="77777777" w:rsidR="00FE3F5E" w:rsidRPr="00FE3F5E" w:rsidRDefault="00FE3F5E" w:rsidP="00FE3F5E">
      <w:pPr>
        <w:ind w:left="-709" w:right="-568"/>
        <w:rPr>
          <w:rFonts w:ascii="Calibri" w:hAnsi="Calibri" w:cs="Arial"/>
          <w:b/>
          <w:bCs/>
          <w:lang w:val="ga-IE"/>
        </w:rPr>
      </w:pPr>
    </w:p>
    <w:p w14:paraId="280CED66" w14:textId="77777777" w:rsidR="00FE3F5E" w:rsidRPr="00FE3F5E" w:rsidRDefault="00FE3F5E" w:rsidP="00FE3F5E">
      <w:pPr>
        <w:ind w:left="-709" w:right="-568"/>
        <w:rPr>
          <w:rFonts w:ascii="Calibri" w:hAnsi="Calibri" w:cs="Arial"/>
          <w:b/>
          <w:bCs/>
        </w:rPr>
      </w:pPr>
    </w:p>
    <w:p w14:paraId="12FC3288" w14:textId="77777777" w:rsidR="00FE3F5E" w:rsidRPr="00FE3F5E" w:rsidRDefault="00FE3F5E" w:rsidP="00FE3F5E">
      <w:pPr>
        <w:ind w:left="-709" w:right="-568"/>
        <w:rPr>
          <w:rFonts w:ascii="Calibri" w:hAnsi="Calibri" w:cs="Arial"/>
          <w:lang w:val="ga-IE"/>
        </w:rPr>
      </w:pPr>
      <w:r w:rsidRPr="00FE3F5E">
        <w:rPr>
          <w:rFonts w:ascii="Calibri" w:hAnsi="Calibri" w:cs="Arial"/>
          <w:b/>
          <w:bCs/>
        </w:rPr>
        <w:t>Description of Work Completed</w:t>
      </w:r>
      <w:r w:rsidRPr="00FE3F5E">
        <w:rPr>
          <w:rFonts w:ascii="Calibri" w:hAnsi="Calibri" w:cs="Arial"/>
        </w:rPr>
        <w:t xml:space="preserve">: </w:t>
      </w:r>
    </w:p>
    <w:p w14:paraId="702B4207" w14:textId="77777777" w:rsidR="00FE3F5E" w:rsidRPr="00FE3F5E" w:rsidRDefault="00FE3F5E" w:rsidP="00FE3F5E">
      <w:pPr>
        <w:ind w:left="-709" w:right="-568"/>
        <w:rPr>
          <w:rFonts w:ascii="Calibri" w:hAnsi="Calibri" w:cs="Arial"/>
          <w:lang w:val="ga-IE"/>
        </w:rPr>
      </w:pPr>
    </w:p>
    <w:p w14:paraId="4690F057" w14:textId="47039AF7" w:rsidR="00FE3F5E" w:rsidRPr="00FE3F5E" w:rsidRDefault="00241C78" w:rsidP="00FE3F5E">
      <w:pPr>
        <w:spacing w:line="480" w:lineRule="auto"/>
        <w:ind w:left="-709" w:right="-568"/>
        <w:rPr>
          <w:rFonts w:ascii="Calibri" w:hAnsi="Calibri" w:cs="Arial"/>
        </w:rPr>
      </w:pPr>
      <w:r>
        <w:rPr>
          <w:rFonts w:ascii="Calibri" w:hAnsi="Calibri" w:cs="Arial"/>
        </w:rPr>
        <w:t>Created and submit Deliverable 1; made a project plan and timeline, identified available time and resources, identified personal skill level, described my target audience and intended platform and proposed a basic outline site map with a moodboard.</w:t>
      </w:r>
    </w:p>
    <w:p w14:paraId="77F61E4C" w14:textId="3DD9958E" w:rsidR="00FE3F5E" w:rsidRPr="00FE3F5E" w:rsidRDefault="00442D8D" w:rsidP="00FE3F5E">
      <w:pPr>
        <w:spacing w:line="480" w:lineRule="auto"/>
        <w:ind w:left="-709" w:right="-568"/>
        <w:rPr>
          <w:rFonts w:ascii="Calibri" w:hAnsi="Calibri" w:cs="Arial"/>
        </w:rPr>
      </w:pPr>
      <w:r>
        <w:rPr>
          <w:rFonts w:ascii="Calibri" w:hAnsi="Calibri" w:cs="Arial"/>
        </w:rPr>
        <w:t>Started on the concept of what the pages would look like. Layout is finished, might be changing around the colour scheme.</w:t>
      </w:r>
    </w:p>
    <w:p w14:paraId="301E93F0" w14:textId="754C0019" w:rsidR="00FE3F5E" w:rsidRPr="00FE3F5E" w:rsidRDefault="001D0B76" w:rsidP="00FE3F5E">
      <w:pPr>
        <w:spacing w:line="480" w:lineRule="auto"/>
        <w:ind w:left="-709" w:right="-568"/>
        <w:rPr>
          <w:rFonts w:ascii="Calibri" w:hAnsi="Calibri" w:cs="Arial"/>
        </w:rPr>
      </w:pPr>
      <w:r>
        <w:rPr>
          <w:rFonts w:ascii="Calibri" w:hAnsi="Calibri" w:cs="Arial"/>
        </w:rPr>
        <w:t xml:space="preserve">Created a concept </w:t>
      </w:r>
      <w:r w:rsidR="00B941AD">
        <w:rPr>
          <w:rFonts w:ascii="Calibri" w:hAnsi="Calibri" w:cs="Arial"/>
        </w:rPr>
        <w:t>idea for what the preview of a vinyl looks like.</w:t>
      </w:r>
    </w:p>
    <w:p w14:paraId="3F963EB6" w14:textId="77777777" w:rsidR="00FE3F5E" w:rsidRPr="00FE3F5E" w:rsidRDefault="00FE3F5E" w:rsidP="00FE3F5E">
      <w:pPr>
        <w:ind w:left="-709" w:right="-568"/>
        <w:rPr>
          <w:rFonts w:ascii="Calibri" w:hAnsi="Calibri" w:cs="Arial"/>
        </w:rPr>
      </w:pPr>
    </w:p>
    <w:p w14:paraId="01F09301" w14:textId="77777777" w:rsidR="00FE3F5E" w:rsidRPr="00FE3F5E" w:rsidRDefault="00FE3F5E" w:rsidP="00FE3F5E">
      <w:pPr>
        <w:ind w:left="-709" w:right="-568"/>
        <w:rPr>
          <w:rFonts w:ascii="Calibri" w:hAnsi="Calibri" w:cs="Arial"/>
          <w:b/>
          <w:bCs/>
        </w:rPr>
      </w:pPr>
    </w:p>
    <w:p w14:paraId="05443A66" w14:textId="77777777" w:rsidR="00FE3F5E" w:rsidRPr="00FE3F5E" w:rsidRDefault="00FE3F5E" w:rsidP="00FE3F5E">
      <w:pPr>
        <w:ind w:left="-709" w:right="-568"/>
        <w:rPr>
          <w:rFonts w:ascii="Calibri" w:hAnsi="Calibri" w:cs="Arial"/>
          <w:b/>
          <w:bCs/>
        </w:rPr>
      </w:pPr>
    </w:p>
    <w:p w14:paraId="258114E7" w14:textId="77777777" w:rsidR="00FE3F5E" w:rsidRPr="00FE3F5E" w:rsidRDefault="00FE3F5E" w:rsidP="00FE3F5E">
      <w:pPr>
        <w:ind w:left="-709" w:right="-568"/>
        <w:rPr>
          <w:rFonts w:ascii="Calibri" w:hAnsi="Calibri" w:cs="Arial"/>
        </w:rPr>
      </w:pPr>
      <w:r w:rsidRPr="00FE3F5E">
        <w:rPr>
          <w:rFonts w:ascii="Calibri" w:hAnsi="Calibri" w:cs="Arial"/>
          <w:b/>
          <w:bCs/>
        </w:rPr>
        <w:t>Notes (and things to remember)</w:t>
      </w:r>
      <w:r w:rsidRPr="00FE3F5E">
        <w:rPr>
          <w:rFonts w:ascii="Calibri" w:hAnsi="Calibri" w:cs="Arial"/>
        </w:rPr>
        <w:t>:</w:t>
      </w:r>
    </w:p>
    <w:p w14:paraId="640BB514" w14:textId="77777777" w:rsidR="00FE3F5E" w:rsidRPr="00FE3F5E" w:rsidRDefault="00FE3F5E" w:rsidP="00FE3F5E">
      <w:pPr>
        <w:ind w:left="-709" w:right="-568"/>
        <w:rPr>
          <w:rFonts w:ascii="Calibri" w:hAnsi="Calibri" w:cs="Arial"/>
        </w:rPr>
      </w:pPr>
    </w:p>
    <w:p w14:paraId="302EA2AF" w14:textId="606B60C2" w:rsidR="006E5D22" w:rsidRPr="00241C78" w:rsidRDefault="00241C78" w:rsidP="006E5D22">
      <w:pPr>
        <w:spacing w:line="480" w:lineRule="auto"/>
        <w:ind w:left="-709" w:right="-568"/>
        <w:rPr>
          <w:rFonts w:ascii="Calibri" w:hAnsi="Calibri" w:cs="Arial"/>
        </w:rPr>
      </w:pPr>
      <w:r>
        <w:rPr>
          <w:rFonts w:ascii="Calibri" w:hAnsi="Calibri" w:cs="Arial"/>
        </w:rPr>
        <w:t>Cre</w:t>
      </w:r>
      <w:r w:rsidR="00442D8D">
        <w:rPr>
          <w:rFonts w:ascii="Calibri" w:hAnsi="Calibri" w:cs="Arial"/>
        </w:rPr>
        <w:t>ate a small preview of what the Spotify Web API will look like on the web, as well as 1 preview of what it looks like to click on a vinyl.</w:t>
      </w:r>
    </w:p>
    <w:p w14:paraId="7A3B0065" w14:textId="77777777" w:rsidR="006E5D22" w:rsidRPr="00DC40D6" w:rsidRDefault="006E5D22" w:rsidP="006E5D22">
      <w:pPr>
        <w:spacing w:line="480" w:lineRule="auto"/>
        <w:ind w:left="-709" w:right="-568"/>
        <w:rPr>
          <w:rFonts w:ascii="Calibri" w:hAnsi="Calibri" w:cs="Arial"/>
        </w:rPr>
      </w:pPr>
      <w:r w:rsidRPr="00DC40D6">
        <w:rPr>
          <w:rFonts w:ascii="Calibri" w:hAnsi="Calibri" w:cs="Arial"/>
        </w:rPr>
        <w:t>________________________________________________________________________________</w:t>
      </w:r>
    </w:p>
    <w:p w14:paraId="448B2764" w14:textId="77777777" w:rsidR="006E5D22" w:rsidRPr="00DC40D6" w:rsidRDefault="006E5D22" w:rsidP="006E5D22">
      <w:pPr>
        <w:spacing w:line="480" w:lineRule="auto"/>
        <w:ind w:left="-709" w:right="-568"/>
        <w:rPr>
          <w:rFonts w:ascii="Calibri" w:hAnsi="Calibri" w:cs="Arial"/>
        </w:rPr>
      </w:pPr>
      <w:r w:rsidRPr="00DC40D6">
        <w:rPr>
          <w:rFonts w:ascii="Calibri" w:hAnsi="Calibri" w:cs="Arial"/>
        </w:rPr>
        <w:t>________________________________________________________________________________</w:t>
      </w:r>
    </w:p>
    <w:p w14:paraId="2972F52E" w14:textId="77777777" w:rsidR="006E5D22" w:rsidRPr="00DC40D6" w:rsidRDefault="006E5D22" w:rsidP="006E5D22">
      <w:pPr>
        <w:spacing w:line="480" w:lineRule="auto"/>
        <w:ind w:left="-709" w:right="-568"/>
        <w:rPr>
          <w:rFonts w:ascii="Calibri" w:hAnsi="Calibri" w:cs="Arial"/>
        </w:rPr>
      </w:pPr>
      <w:r w:rsidRPr="00DC40D6">
        <w:rPr>
          <w:rFonts w:ascii="Calibri" w:hAnsi="Calibri" w:cs="Arial"/>
        </w:rPr>
        <w:t>________________________________________________________________________________</w:t>
      </w:r>
    </w:p>
    <w:p w14:paraId="3A34B4FC" w14:textId="77777777" w:rsidR="006E5D22" w:rsidRPr="00DC40D6" w:rsidRDefault="006E5D22" w:rsidP="006E5D22">
      <w:pPr>
        <w:spacing w:line="480" w:lineRule="auto"/>
        <w:ind w:left="-709" w:right="-568"/>
        <w:rPr>
          <w:rFonts w:ascii="Calibri" w:hAnsi="Calibri" w:cs="Arial"/>
        </w:rPr>
      </w:pPr>
      <w:r w:rsidRPr="00DC40D6">
        <w:rPr>
          <w:rFonts w:ascii="Calibri" w:hAnsi="Calibri" w:cs="Arial"/>
        </w:rPr>
        <w:t>________________________________________________________________________________</w:t>
      </w:r>
    </w:p>
    <w:p w14:paraId="13100822" w14:textId="77777777" w:rsidR="00FE3F5E" w:rsidRPr="00FE3F5E" w:rsidRDefault="00FE3F5E" w:rsidP="00FE3F5E">
      <w:pPr>
        <w:ind w:left="-709" w:right="-568"/>
        <w:rPr>
          <w:rFonts w:ascii="Calibri" w:hAnsi="Calibri" w:cs="Arial"/>
          <w:b/>
          <w:bCs/>
        </w:rPr>
      </w:pPr>
    </w:p>
    <w:p w14:paraId="6914B8FF" w14:textId="77777777" w:rsidR="00FE3F5E" w:rsidRPr="00FE3F5E" w:rsidRDefault="00FE3F5E" w:rsidP="00FE3F5E">
      <w:pPr>
        <w:ind w:left="-709" w:right="-568"/>
        <w:rPr>
          <w:rFonts w:ascii="Calibri" w:hAnsi="Calibri" w:cs="Arial"/>
        </w:rPr>
      </w:pPr>
      <w:r w:rsidRPr="00FE3F5E">
        <w:rPr>
          <w:rFonts w:ascii="Calibri" w:hAnsi="Calibri" w:cs="Arial"/>
          <w:b/>
          <w:bCs/>
        </w:rPr>
        <w:t>Signed (and dated)</w:t>
      </w:r>
      <w:r w:rsidRPr="00FE3F5E">
        <w:rPr>
          <w:rFonts w:ascii="Calibri" w:hAnsi="Calibri" w:cs="Arial"/>
        </w:rPr>
        <w:t>:</w:t>
      </w:r>
    </w:p>
    <w:p w14:paraId="5B09F4C3" w14:textId="77777777" w:rsidR="00FE3F5E" w:rsidRPr="00FE3F5E" w:rsidRDefault="00FE3F5E" w:rsidP="00FE3F5E">
      <w:pPr>
        <w:ind w:left="-709" w:right="-568"/>
        <w:rPr>
          <w:rFonts w:ascii="Calibri" w:hAnsi="Calibri" w:cs="Arial"/>
        </w:rPr>
      </w:pPr>
    </w:p>
    <w:p w14:paraId="27FFCCC9" w14:textId="068AEC21" w:rsidR="00FE3F5E" w:rsidRPr="00FE3F5E" w:rsidRDefault="5504B960" w:rsidP="4B922789">
      <w:pPr>
        <w:ind w:left="-709" w:right="-568"/>
        <w:rPr>
          <w:rFonts w:ascii="Calibri" w:hAnsi="Calibri" w:cs="Arial"/>
        </w:rPr>
      </w:pPr>
      <w:r w:rsidRPr="4B922789">
        <w:rPr>
          <w:rFonts w:ascii="Calibri" w:hAnsi="Calibri" w:cs="Arial"/>
        </w:rPr>
        <w:t xml:space="preserve">Aleksandra Skarzycka 26/01/2026 </w:t>
      </w:r>
      <w:r w:rsidR="00FE3F5E">
        <w:tab/>
      </w:r>
      <w:r w:rsidR="00FE3F5E">
        <w:tab/>
      </w:r>
      <w:r w:rsidR="00FE3F5E">
        <w:tab/>
      </w:r>
      <w:r w:rsidR="00FE3F5E">
        <w:tab/>
      </w:r>
    </w:p>
    <w:p w14:paraId="6B3E28D0" w14:textId="03CAFA09" w:rsidR="006E12AF" w:rsidRPr="001E736A" w:rsidRDefault="00FE3F5E" w:rsidP="001E736A">
      <w:pPr>
        <w:ind w:left="-709" w:right="-568"/>
        <w:rPr>
          <w:rFonts w:ascii="Calibri" w:hAnsi="Calibri" w:cs="Arial"/>
          <w:sz w:val="26"/>
          <w:szCs w:val="26"/>
        </w:rPr>
      </w:pPr>
      <w:r w:rsidRPr="00FE3F5E">
        <w:rPr>
          <w:rFonts w:ascii="Calibri" w:hAnsi="Calibri" w:cs="Arial"/>
          <w:b/>
          <w:bCs/>
        </w:rPr>
        <w:t>Student</w:t>
      </w:r>
      <w:r w:rsidRPr="00FE3F5E">
        <w:rPr>
          <w:rFonts w:ascii="Calibri" w:hAnsi="Calibri" w:cs="Arial"/>
          <w:b/>
          <w:bCs/>
        </w:rPr>
        <w:tab/>
      </w:r>
      <w:r w:rsidRPr="00FE3F5E">
        <w:rPr>
          <w:rFonts w:ascii="Calibri" w:hAnsi="Calibri" w:cs="Arial"/>
          <w:b/>
          <w:bCs/>
        </w:rPr>
        <w:tab/>
      </w:r>
      <w:r w:rsidRPr="00FE3F5E">
        <w:rPr>
          <w:rFonts w:ascii="Calibri" w:hAnsi="Calibri" w:cs="Arial"/>
          <w:b/>
          <w:bCs/>
        </w:rPr>
        <w:tab/>
      </w:r>
      <w:r w:rsidRPr="00FE3F5E">
        <w:rPr>
          <w:rFonts w:ascii="Calibri" w:hAnsi="Calibri" w:cs="Arial"/>
          <w:b/>
          <w:bCs/>
        </w:rPr>
        <w:tab/>
      </w:r>
      <w:r w:rsidRPr="00FE3F5E">
        <w:rPr>
          <w:rFonts w:ascii="Calibri" w:hAnsi="Calibri" w:cs="Arial"/>
          <w:b/>
          <w:bCs/>
        </w:rPr>
        <w:tab/>
      </w:r>
      <w:r w:rsidRPr="00FE3F5E">
        <w:rPr>
          <w:rFonts w:ascii="Calibri" w:hAnsi="Calibri" w:cs="Arial"/>
          <w:b/>
          <w:bCs/>
        </w:rPr>
        <w:tab/>
      </w:r>
      <w:r w:rsidRPr="00FE3F5E">
        <w:rPr>
          <w:rFonts w:ascii="Calibri" w:hAnsi="Calibri" w:cs="Arial"/>
          <w:b/>
          <w:bCs/>
          <w:lang w:val="ga-IE"/>
        </w:rPr>
        <w:tab/>
      </w:r>
      <w:r w:rsidRPr="00FE3F5E">
        <w:rPr>
          <w:rFonts w:ascii="Calibri" w:hAnsi="Calibri" w:cs="Arial"/>
          <w:b/>
          <w:bCs/>
        </w:rPr>
        <w:t>Supervisor</w:t>
      </w:r>
    </w:p>
    <w:p w14:paraId="4AB0A29B" w14:textId="177322BD" w:rsidR="00FE3F5E" w:rsidRPr="00FE3F5E" w:rsidRDefault="00FE3F5E" w:rsidP="4B922789">
      <w:pPr>
        <w:ind w:left="-709" w:right="-568"/>
        <w:rPr>
          <w:rFonts w:ascii="Calibri" w:hAnsi="Calibri" w:cs="Arial"/>
          <w:sz w:val="28"/>
          <w:szCs w:val="28"/>
        </w:rPr>
      </w:pPr>
      <w:r w:rsidRPr="4B922789">
        <w:rPr>
          <w:rFonts w:ascii="Calibri" w:hAnsi="Calibri" w:cs="Arial"/>
          <w:b/>
          <w:bCs/>
          <w:sz w:val="28"/>
          <w:szCs w:val="28"/>
        </w:rPr>
        <w:t>Week 3 Beginning</w:t>
      </w:r>
      <w:r w:rsidRPr="4B922789">
        <w:rPr>
          <w:rFonts w:ascii="Calibri" w:hAnsi="Calibri" w:cs="Arial"/>
          <w:sz w:val="28"/>
          <w:szCs w:val="28"/>
        </w:rPr>
        <w:t xml:space="preserve">: </w:t>
      </w:r>
      <w:r w:rsidR="697EB2BA" w:rsidRPr="4B922789">
        <w:rPr>
          <w:rFonts w:ascii="Calibri" w:hAnsi="Calibri" w:cs="Arial"/>
          <w:sz w:val="28"/>
          <w:szCs w:val="28"/>
        </w:rPr>
        <w:t>26/01/2026</w:t>
      </w:r>
    </w:p>
    <w:p w14:paraId="755AF5A3" w14:textId="77777777" w:rsidR="00FE3F5E" w:rsidRPr="00FE3F5E" w:rsidRDefault="00FE3F5E" w:rsidP="00FE3F5E">
      <w:pPr>
        <w:ind w:left="-709" w:right="-568"/>
        <w:rPr>
          <w:rFonts w:ascii="Calibri" w:hAnsi="Calibri" w:cs="Arial"/>
          <w:b/>
          <w:bCs/>
          <w:lang w:val="ga-IE"/>
        </w:rPr>
      </w:pPr>
    </w:p>
    <w:p w14:paraId="3D8E6C8B" w14:textId="77777777" w:rsidR="00FE3F5E" w:rsidRPr="00FE3F5E" w:rsidRDefault="00FE3F5E" w:rsidP="00FE3F5E">
      <w:pPr>
        <w:ind w:left="-709" w:right="-568"/>
        <w:rPr>
          <w:rFonts w:ascii="Calibri" w:hAnsi="Calibri" w:cs="Arial"/>
          <w:b/>
          <w:bCs/>
        </w:rPr>
      </w:pPr>
    </w:p>
    <w:p w14:paraId="1BE6F3EE" w14:textId="77777777" w:rsidR="00FE3F5E" w:rsidRPr="00FE3F5E" w:rsidRDefault="00FE3F5E" w:rsidP="00FE3F5E">
      <w:pPr>
        <w:ind w:left="-709" w:right="-568"/>
        <w:rPr>
          <w:rFonts w:ascii="Calibri" w:hAnsi="Calibri" w:cs="Arial"/>
          <w:lang w:val="ga-IE"/>
        </w:rPr>
      </w:pPr>
      <w:r w:rsidRPr="00FE3F5E">
        <w:rPr>
          <w:rFonts w:ascii="Calibri" w:hAnsi="Calibri" w:cs="Arial"/>
          <w:b/>
          <w:bCs/>
        </w:rPr>
        <w:t>Description of Work Completed</w:t>
      </w:r>
      <w:r w:rsidRPr="00FE3F5E">
        <w:rPr>
          <w:rFonts w:ascii="Calibri" w:hAnsi="Calibri" w:cs="Arial"/>
        </w:rPr>
        <w:t xml:space="preserve">: </w:t>
      </w:r>
    </w:p>
    <w:p w14:paraId="0628A65D" w14:textId="77777777" w:rsidR="00FE3F5E" w:rsidRPr="00FE3F5E" w:rsidRDefault="00FE3F5E" w:rsidP="00FE3F5E">
      <w:pPr>
        <w:ind w:left="-709" w:right="-568"/>
        <w:rPr>
          <w:rFonts w:ascii="Calibri" w:hAnsi="Calibri" w:cs="Arial"/>
          <w:lang w:val="ga-IE"/>
        </w:rPr>
      </w:pPr>
    </w:p>
    <w:p w14:paraId="5C7E3018" w14:textId="4CF6B5FB" w:rsidR="4AC086A6" w:rsidRDefault="4AC086A6" w:rsidP="4B922789">
      <w:pPr>
        <w:spacing w:line="480" w:lineRule="auto"/>
        <w:ind w:left="-709" w:right="-568"/>
      </w:pPr>
      <w:r w:rsidRPr="4B922789">
        <w:rPr>
          <w:rFonts w:ascii="Calibri" w:hAnsi="Calibri" w:cs="Arial"/>
        </w:rPr>
        <w:t>Finished off the quick previews of what the web pages will look like.</w:t>
      </w:r>
    </w:p>
    <w:p w14:paraId="1BCD193D" w14:textId="7676B1A1" w:rsidR="00FE3F5E" w:rsidRPr="00FE3F5E" w:rsidRDefault="008123F1" w:rsidP="00FE3F5E">
      <w:pPr>
        <w:spacing w:line="480" w:lineRule="auto"/>
        <w:ind w:left="-709" w:right="-568"/>
        <w:rPr>
          <w:rFonts w:ascii="Calibri" w:hAnsi="Calibri" w:cs="Arial"/>
        </w:rPr>
      </w:pPr>
      <w:r>
        <w:rPr>
          <w:rFonts w:ascii="Calibri" w:hAnsi="Calibri" w:cs="Arial"/>
        </w:rPr>
        <w:t xml:space="preserve">Started the </w:t>
      </w:r>
      <w:r w:rsidR="004B3776">
        <w:rPr>
          <w:rFonts w:ascii="Calibri" w:hAnsi="Calibri" w:cs="Arial"/>
        </w:rPr>
        <w:t>coding for the website, currently just got the basics like the top menu.</w:t>
      </w:r>
    </w:p>
    <w:p w14:paraId="264DE824" w14:textId="6EDE8422" w:rsidR="00FE3F5E" w:rsidRPr="00FE3F5E" w:rsidRDefault="006D5F3F" w:rsidP="00FE3F5E">
      <w:pPr>
        <w:spacing w:line="480" w:lineRule="auto"/>
        <w:ind w:left="-709" w:right="-568"/>
        <w:rPr>
          <w:rFonts w:ascii="Calibri" w:hAnsi="Calibri" w:cs="Arial"/>
        </w:rPr>
      </w:pPr>
      <w:r>
        <w:rPr>
          <w:rFonts w:ascii="Calibri" w:hAnsi="Calibri" w:cs="Arial"/>
        </w:rPr>
        <w:t>Coded in the grid view of each vinyl, added the pictures and titles for each vinyl album.</w:t>
      </w:r>
    </w:p>
    <w:p w14:paraId="35858AE6" w14:textId="0FA50C25" w:rsidR="00FE3F5E" w:rsidRPr="00FE3F5E" w:rsidRDefault="006D5F3F" w:rsidP="00D25FC9">
      <w:pPr>
        <w:spacing w:line="480" w:lineRule="auto"/>
        <w:ind w:left="-709" w:right="-568"/>
        <w:rPr>
          <w:rFonts w:ascii="Calibri" w:hAnsi="Calibri" w:cs="Arial"/>
        </w:rPr>
      </w:pPr>
      <w:r>
        <w:rPr>
          <w:rFonts w:ascii="Calibri" w:hAnsi="Calibri" w:cs="Arial"/>
        </w:rPr>
        <w:t>Started adding in the database, looking to make a log in feature</w:t>
      </w:r>
      <w:r w:rsidR="00245BCC">
        <w:rPr>
          <w:rFonts w:ascii="Calibri" w:hAnsi="Calibri" w:cs="Arial"/>
        </w:rPr>
        <w:t xml:space="preserve"> next</w:t>
      </w:r>
    </w:p>
    <w:p w14:paraId="109B4312" w14:textId="77777777" w:rsidR="00FE3F5E" w:rsidRPr="00FE3F5E" w:rsidRDefault="00FE3F5E" w:rsidP="00FE3F5E">
      <w:pPr>
        <w:ind w:left="-709" w:right="-568"/>
        <w:rPr>
          <w:rFonts w:ascii="Calibri" w:hAnsi="Calibri" w:cs="Arial"/>
        </w:rPr>
      </w:pPr>
    </w:p>
    <w:p w14:paraId="2F68BBBE" w14:textId="77777777" w:rsidR="00FE3F5E" w:rsidRPr="00FE3F5E" w:rsidRDefault="00FE3F5E" w:rsidP="00FE3F5E">
      <w:pPr>
        <w:ind w:left="-709" w:right="-568"/>
        <w:rPr>
          <w:rFonts w:ascii="Calibri" w:hAnsi="Calibri" w:cs="Arial"/>
          <w:b/>
          <w:bCs/>
        </w:rPr>
      </w:pPr>
    </w:p>
    <w:p w14:paraId="5FF73652" w14:textId="77777777" w:rsidR="00FE3F5E" w:rsidRPr="00FE3F5E" w:rsidRDefault="00FE3F5E" w:rsidP="00FE3F5E">
      <w:pPr>
        <w:ind w:left="-709" w:right="-568"/>
        <w:rPr>
          <w:rFonts w:ascii="Calibri" w:hAnsi="Calibri" w:cs="Arial"/>
          <w:b/>
          <w:bCs/>
        </w:rPr>
      </w:pPr>
    </w:p>
    <w:p w14:paraId="29EBE0E0" w14:textId="77777777" w:rsidR="00FE3F5E" w:rsidRPr="00FE3F5E" w:rsidRDefault="00FE3F5E" w:rsidP="00FE3F5E">
      <w:pPr>
        <w:ind w:left="-709" w:right="-568"/>
        <w:rPr>
          <w:rFonts w:ascii="Calibri" w:hAnsi="Calibri" w:cs="Arial"/>
        </w:rPr>
      </w:pPr>
      <w:r w:rsidRPr="00FE3F5E">
        <w:rPr>
          <w:rFonts w:ascii="Calibri" w:hAnsi="Calibri" w:cs="Arial"/>
          <w:b/>
          <w:bCs/>
        </w:rPr>
        <w:t>Notes (and things to remember)</w:t>
      </w:r>
      <w:r w:rsidRPr="00FE3F5E">
        <w:rPr>
          <w:rFonts w:ascii="Calibri" w:hAnsi="Calibri" w:cs="Arial"/>
        </w:rPr>
        <w:t>:</w:t>
      </w:r>
    </w:p>
    <w:p w14:paraId="591EB93B" w14:textId="77777777" w:rsidR="00FE3F5E" w:rsidRPr="00FE3F5E" w:rsidRDefault="00FE3F5E" w:rsidP="00FE3F5E">
      <w:pPr>
        <w:ind w:left="-709" w:right="-568"/>
        <w:rPr>
          <w:rFonts w:ascii="Calibri" w:hAnsi="Calibri" w:cs="Arial"/>
        </w:rPr>
      </w:pPr>
    </w:p>
    <w:p w14:paraId="0AB4EDB2" w14:textId="5361C78A" w:rsidR="006E5D22" w:rsidRPr="00DC40D6" w:rsidRDefault="009B13FA" w:rsidP="006E5D22">
      <w:pPr>
        <w:spacing w:line="480" w:lineRule="auto"/>
        <w:ind w:left="-709" w:right="-568"/>
        <w:rPr>
          <w:rFonts w:ascii="Calibri" w:hAnsi="Calibri" w:cs="Arial"/>
        </w:rPr>
      </w:pPr>
      <w:r>
        <w:rPr>
          <w:rFonts w:ascii="Calibri" w:hAnsi="Calibri" w:cs="Arial"/>
        </w:rPr>
        <w:t xml:space="preserve">Have </w:t>
      </w:r>
      <w:r w:rsidR="004B0826">
        <w:rPr>
          <w:rFonts w:ascii="Calibri" w:hAnsi="Calibri" w:cs="Arial"/>
        </w:rPr>
        <w:t>users be able to register and log in</w:t>
      </w:r>
    </w:p>
    <w:p w14:paraId="5A0F704C" w14:textId="0AD59D70" w:rsidR="006E5D22" w:rsidRPr="00DC40D6" w:rsidRDefault="004B0826" w:rsidP="006E5D22">
      <w:pPr>
        <w:spacing w:line="480" w:lineRule="auto"/>
        <w:ind w:left="-709" w:right="-568"/>
        <w:rPr>
          <w:rFonts w:ascii="Calibri" w:hAnsi="Calibri" w:cs="Arial"/>
        </w:rPr>
      </w:pPr>
      <w:r>
        <w:rPr>
          <w:rFonts w:ascii="Calibri" w:hAnsi="Calibri" w:cs="Arial"/>
        </w:rPr>
        <w:t>Made the popouts for each vinyl</w:t>
      </w:r>
    </w:p>
    <w:p w14:paraId="1D53FB03" w14:textId="77777777" w:rsidR="006E5D22" w:rsidRPr="00DC40D6" w:rsidRDefault="006E5D22" w:rsidP="006E5D22">
      <w:pPr>
        <w:spacing w:line="480" w:lineRule="auto"/>
        <w:ind w:left="-709" w:right="-568"/>
        <w:rPr>
          <w:rFonts w:ascii="Calibri" w:hAnsi="Calibri" w:cs="Arial"/>
        </w:rPr>
      </w:pPr>
      <w:r w:rsidRPr="00DC40D6">
        <w:rPr>
          <w:rFonts w:ascii="Calibri" w:hAnsi="Calibri" w:cs="Arial"/>
        </w:rPr>
        <w:t>________________________________________________________________________________</w:t>
      </w:r>
    </w:p>
    <w:p w14:paraId="39D16F0B" w14:textId="77777777" w:rsidR="006E5D22" w:rsidRPr="00DC40D6" w:rsidRDefault="006E5D22" w:rsidP="006E5D22">
      <w:pPr>
        <w:spacing w:line="480" w:lineRule="auto"/>
        <w:ind w:left="-709" w:right="-568"/>
        <w:rPr>
          <w:rFonts w:ascii="Calibri" w:hAnsi="Calibri" w:cs="Arial"/>
        </w:rPr>
      </w:pPr>
      <w:r w:rsidRPr="00DC40D6">
        <w:rPr>
          <w:rFonts w:ascii="Calibri" w:hAnsi="Calibri" w:cs="Arial"/>
        </w:rPr>
        <w:t>________________________________________________________________________________</w:t>
      </w:r>
    </w:p>
    <w:p w14:paraId="329DC161" w14:textId="77777777" w:rsidR="006E5D22" w:rsidRPr="00DC40D6" w:rsidRDefault="006E5D22" w:rsidP="006E5D22">
      <w:pPr>
        <w:spacing w:line="480" w:lineRule="auto"/>
        <w:ind w:left="-709" w:right="-568"/>
        <w:rPr>
          <w:rFonts w:ascii="Calibri" w:hAnsi="Calibri" w:cs="Arial"/>
        </w:rPr>
      </w:pPr>
      <w:r w:rsidRPr="00DC40D6">
        <w:rPr>
          <w:rFonts w:ascii="Calibri" w:hAnsi="Calibri" w:cs="Arial"/>
        </w:rPr>
        <w:t>________________________________________________________________________________</w:t>
      </w:r>
    </w:p>
    <w:p w14:paraId="69106B8B" w14:textId="77777777" w:rsidR="006E5D22" w:rsidRPr="00DC40D6" w:rsidRDefault="006E5D22" w:rsidP="006E5D22">
      <w:pPr>
        <w:spacing w:line="480" w:lineRule="auto"/>
        <w:ind w:left="-709" w:right="-568"/>
        <w:rPr>
          <w:rFonts w:ascii="Calibri" w:hAnsi="Calibri" w:cs="Arial"/>
        </w:rPr>
      </w:pPr>
      <w:r w:rsidRPr="00DC40D6">
        <w:rPr>
          <w:rFonts w:ascii="Calibri" w:hAnsi="Calibri" w:cs="Arial"/>
        </w:rPr>
        <w:t>________________________________________________________________________________</w:t>
      </w:r>
    </w:p>
    <w:p w14:paraId="35FAB460" w14:textId="77777777" w:rsidR="006E5D22" w:rsidRPr="00DC40D6" w:rsidRDefault="006E5D22" w:rsidP="006E5D22">
      <w:pPr>
        <w:spacing w:line="480" w:lineRule="auto"/>
        <w:ind w:left="-709" w:right="-568"/>
        <w:rPr>
          <w:rFonts w:ascii="Calibri" w:hAnsi="Calibri" w:cs="Arial"/>
        </w:rPr>
      </w:pPr>
      <w:r w:rsidRPr="00DC40D6">
        <w:rPr>
          <w:rFonts w:ascii="Calibri" w:hAnsi="Calibri" w:cs="Arial"/>
        </w:rPr>
        <w:lastRenderedPageBreak/>
        <w:t>________________________________________________________________________________</w:t>
      </w:r>
    </w:p>
    <w:p w14:paraId="6DE68A88" w14:textId="77777777" w:rsidR="00FE3F5E" w:rsidRPr="00FE3F5E" w:rsidRDefault="00FE3F5E" w:rsidP="00FE3F5E">
      <w:pPr>
        <w:ind w:left="-709" w:right="-568"/>
        <w:rPr>
          <w:rFonts w:ascii="Calibri" w:hAnsi="Calibri" w:cs="Arial"/>
          <w:b/>
          <w:bCs/>
        </w:rPr>
      </w:pPr>
    </w:p>
    <w:p w14:paraId="405D846F" w14:textId="77777777" w:rsidR="00FE3F5E" w:rsidRPr="00FE3F5E" w:rsidRDefault="00FE3F5E" w:rsidP="00FE3F5E">
      <w:pPr>
        <w:ind w:left="-709" w:right="-568"/>
        <w:rPr>
          <w:rFonts w:ascii="Calibri" w:hAnsi="Calibri" w:cs="Arial"/>
        </w:rPr>
      </w:pPr>
      <w:r w:rsidRPr="00FE3F5E">
        <w:rPr>
          <w:rFonts w:ascii="Calibri" w:hAnsi="Calibri" w:cs="Arial"/>
          <w:b/>
          <w:bCs/>
        </w:rPr>
        <w:t>Signed (and dated)</w:t>
      </w:r>
      <w:r w:rsidRPr="00FE3F5E">
        <w:rPr>
          <w:rFonts w:ascii="Calibri" w:hAnsi="Calibri" w:cs="Arial"/>
        </w:rPr>
        <w:t>:</w:t>
      </w:r>
    </w:p>
    <w:p w14:paraId="5EAE6812" w14:textId="77777777" w:rsidR="00FE3F5E" w:rsidRPr="00FE3F5E" w:rsidRDefault="00FE3F5E" w:rsidP="00FE3F5E">
      <w:pPr>
        <w:ind w:left="-709" w:right="-568"/>
        <w:rPr>
          <w:rFonts w:ascii="Calibri" w:hAnsi="Calibri" w:cs="Arial"/>
        </w:rPr>
      </w:pPr>
    </w:p>
    <w:p w14:paraId="63DB5AE5" w14:textId="61FA09D3" w:rsidR="00FE3F5E" w:rsidRPr="00FE3F5E" w:rsidRDefault="007D20E7" w:rsidP="00FE3F5E">
      <w:pPr>
        <w:ind w:left="-709" w:right="-568"/>
        <w:rPr>
          <w:rFonts w:ascii="Calibri" w:hAnsi="Calibri" w:cs="Arial"/>
          <w:b/>
          <w:bCs/>
        </w:rPr>
      </w:pPr>
      <w:r>
        <w:rPr>
          <w:rFonts w:ascii="Calibri" w:hAnsi="Calibri" w:cs="Arial"/>
        </w:rPr>
        <w:t>Aleksandra Skarzycka 0</w:t>
      </w:r>
      <w:r w:rsidR="00AA5ADC">
        <w:rPr>
          <w:rFonts w:ascii="Calibri" w:hAnsi="Calibri" w:cs="Arial"/>
        </w:rPr>
        <w:t>2</w:t>
      </w:r>
      <w:r>
        <w:rPr>
          <w:rFonts w:ascii="Calibri" w:hAnsi="Calibri" w:cs="Arial"/>
        </w:rPr>
        <w:t>/02/2026</w:t>
      </w:r>
      <w:r w:rsidR="00FE3F5E" w:rsidRPr="00FE3F5E">
        <w:rPr>
          <w:rFonts w:ascii="Calibri" w:hAnsi="Calibri" w:cs="Arial"/>
        </w:rPr>
        <w:t xml:space="preserve">    </w:t>
      </w:r>
      <w:r>
        <w:rPr>
          <w:rFonts w:ascii="Calibri" w:hAnsi="Calibri" w:cs="Arial"/>
        </w:rPr>
        <w:tab/>
      </w:r>
      <w:r>
        <w:rPr>
          <w:rFonts w:ascii="Calibri" w:hAnsi="Calibri" w:cs="Arial"/>
        </w:rPr>
        <w:tab/>
      </w:r>
      <w:r>
        <w:rPr>
          <w:rFonts w:ascii="Calibri" w:hAnsi="Calibri" w:cs="Arial"/>
        </w:rPr>
        <w:tab/>
      </w:r>
      <w:r>
        <w:rPr>
          <w:rFonts w:ascii="Calibri" w:hAnsi="Calibri" w:cs="Arial"/>
        </w:rPr>
        <w:tab/>
      </w:r>
    </w:p>
    <w:p w14:paraId="5A43EB22" w14:textId="358C2886" w:rsidR="006E12AF" w:rsidRPr="001E736A" w:rsidRDefault="00FE3F5E" w:rsidP="001E736A">
      <w:pPr>
        <w:ind w:left="-709" w:right="-568"/>
        <w:rPr>
          <w:rFonts w:ascii="Calibri" w:hAnsi="Calibri" w:cs="Arial"/>
          <w:sz w:val="26"/>
          <w:szCs w:val="26"/>
        </w:rPr>
      </w:pPr>
      <w:r w:rsidRPr="00FE3F5E">
        <w:rPr>
          <w:rFonts w:ascii="Calibri" w:hAnsi="Calibri" w:cs="Arial"/>
          <w:b/>
          <w:bCs/>
        </w:rPr>
        <w:t>Student</w:t>
      </w:r>
      <w:r w:rsidRPr="00FE3F5E">
        <w:rPr>
          <w:rFonts w:ascii="Calibri" w:hAnsi="Calibri" w:cs="Arial"/>
          <w:b/>
          <w:bCs/>
        </w:rPr>
        <w:tab/>
      </w:r>
      <w:r w:rsidRPr="00FE3F5E">
        <w:rPr>
          <w:rFonts w:ascii="Calibri" w:hAnsi="Calibri" w:cs="Arial"/>
          <w:b/>
          <w:bCs/>
        </w:rPr>
        <w:tab/>
      </w:r>
      <w:r w:rsidRPr="00FE3F5E">
        <w:rPr>
          <w:rFonts w:ascii="Calibri" w:hAnsi="Calibri" w:cs="Arial"/>
          <w:b/>
          <w:bCs/>
        </w:rPr>
        <w:tab/>
      </w:r>
      <w:r w:rsidRPr="00FE3F5E">
        <w:rPr>
          <w:rFonts w:ascii="Calibri" w:hAnsi="Calibri" w:cs="Arial"/>
          <w:b/>
          <w:bCs/>
        </w:rPr>
        <w:tab/>
      </w:r>
      <w:r w:rsidRPr="00FE3F5E">
        <w:rPr>
          <w:rFonts w:ascii="Calibri" w:hAnsi="Calibri" w:cs="Arial"/>
          <w:b/>
          <w:bCs/>
        </w:rPr>
        <w:tab/>
      </w:r>
      <w:r w:rsidRPr="00FE3F5E">
        <w:rPr>
          <w:rFonts w:ascii="Calibri" w:hAnsi="Calibri" w:cs="Arial"/>
          <w:b/>
          <w:bCs/>
        </w:rPr>
        <w:tab/>
      </w:r>
      <w:r w:rsidRPr="00FE3F5E">
        <w:rPr>
          <w:rFonts w:ascii="Calibri" w:hAnsi="Calibri" w:cs="Arial"/>
          <w:b/>
          <w:bCs/>
          <w:lang w:val="ga-IE"/>
        </w:rPr>
        <w:tab/>
      </w:r>
      <w:r w:rsidRPr="00FE3F5E">
        <w:rPr>
          <w:rFonts w:ascii="Calibri" w:hAnsi="Calibri" w:cs="Arial"/>
          <w:b/>
          <w:bCs/>
        </w:rPr>
        <w:t>Supervisor</w:t>
      </w:r>
    </w:p>
    <w:p w14:paraId="7AA06A10" w14:textId="0605FDFC" w:rsidR="00FE3F5E" w:rsidRPr="00FE3F5E" w:rsidRDefault="00FE3F5E" w:rsidP="00FE3F5E">
      <w:pPr>
        <w:ind w:left="-709" w:right="-568"/>
        <w:rPr>
          <w:rFonts w:ascii="Calibri" w:hAnsi="Calibri" w:cs="Arial"/>
          <w:sz w:val="28"/>
          <w:szCs w:val="28"/>
          <w:lang w:val="ga-IE"/>
        </w:rPr>
      </w:pPr>
      <w:r w:rsidRPr="00FE3F5E">
        <w:rPr>
          <w:rFonts w:ascii="Calibri" w:hAnsi="Calibri" w:cs="Arial"/>
          <w:b/>
          <w:bCs/>
          <w:sz w:val="28"/>
          <w:szCs w:val="28"/>
        </w:rPr>
        <w:t xml:space="preserve">Week </w:t>
      </w:r>
      <w:r>
        <w:rPr>
          <w:rFonts w:ascii="Calibri" w:hAnsi="Calibri" w:cs="Arial"/>
          <w:b/>
          <w:bCs/>
          <w:sz w:val="28"/>
          <w:szCs w:val="28"/>
        </w:rPr>
        <w:t>4</w:t>
      </w:r>
      <w:r w:rsidRPr="00FE3F5E">
        <w:rPr>
          <w:rFonts w:ascii="Calibri" w:hAnsi="Calibri" w:cs="Arial"/>
          <w:b/>
          <w:bCs/>
          <w:sz w:val="28"/>
          <w:szCs w:val="28"/>
        </w:rPr>
        <w:t xml:space="preserve"> Beginning</w:t>
      </w:r>
      <w:r w:rsidRPr="00FE3F5E">
        <w:rPr>
          <w:rFonts w:ascii="Calibri" w:hAnsi="Calibri" w:cs="Arial"/>
          <w:sz w:val="28"/>
          <w:szCs w:val="28"/>
        </w:rPr>
        <w:t xml:space="preserve">: </w:t>
      </w:r>
      <w:r w:rsidR="00AA5ADC">
        <w:rPr>
          <w:rFonts w:ascii="Calibri" w:hAnsi="Calibri" w:cs="Arial"/>
          <w:sz w:val="28"/>
          <w:szCs w:val="28"/>
        </w:rPr>
        <w:t>02/02/2026</w:t>
      </w:r>
    </w:p>
    <w:p w14:paraId="7711EB89" w14:textId="77777777" w:rsidR="00FE3F5E" w:rsidRPr="00FE3F5E" w:rsidRDefault="00FE3F5E" w:rsidP="00FE3F5E">
      <w:pPr>
        <w:ind w:left="-709" w:right="-568"/>
        <w:rPr>
          <w:rFonts w:ascii="Calibri" w:hAnsi="Calibri" w:cs="Arial"/>
          <w:b/>
          <w:bCs/>
          <w:lang w:val="ga-IE"/>
        </w:rPr>
      </w:pPr>
    </w:p>
    <w:p w14:paraId="0585CD33" w14:textId="77777777" w:rsidR="00FE3F5E" w:rsidRPr="00FE3F5E" w:rsidRDefault="00FE3F5E" w:rsidP="00FE3F5E">
      <w:pPr>
        <w:ind w:left="-709" w:right="-568"/>
        <w:rPr>
          <w:rFonts w:ascii="Calibri" w:hAnsi="Calibri" w:cs="Arial"/>
          <w:b/>
          <w:bCs/>
        </w:rPr>
      </w:pPr>
    </w:p>
    <w:p w14:paraId="791DDCB0" w14:textId="77777777" w:rsidR="00FE3F5E" w:rsidRPr="00FE3F5E" w:rsidRDefault="00FE3F5E" w:rsidP="00FE3F5E">
      <w:pPr>
        <w:ind w:left="-709" w:right="-568"/>
        <w:rPr>
          <w:rFonts w:ascii="Calibri" w:hAnsi="Calibri" w:cs="Arial"/>
          <w:lang w:val="ga-IE"/>
        </w:rPr>
      </w:pPr>
      <w:r w:rsidRPr="00FE3F5E">
        <w:rPr>
          <w:rFonts w:ascii="Calibri" w:hAnsi="Calibri" w:cs="Arial"/>
          <w:b/>
          <w:bCs/>
        </w:rPr>
        <w:t>Description of Work Completed</w:t>
      </w:r>
      <w:r w:rsidRPr="00FE3F5E">
        <w:rPr>
          <w:rFonts w:ascii="Calibri" w:hAnsi="Calibri" w:cs="Arial"/>
        </w:rPr>
        <w:t xml:space="preserve">: </w:t>
      </w:r>
    </w:p>
    <w:p w14:paraId="09A850DD" w14:textId="77777777" w:rsidR="00FE3F5E" w:rsidRPr="00FE3F5E" w:rsidRDefault="00FE3F5E" w:rsidP="00FE3F5E">
      <w:pPr>
        <w:ind w:left="-709" w:right="-568"/>
        <w:rPr>
          <w:rFonts w:ascii="Calibri" w:hAnsi="Calibri" w:cs="Arial"/>
          <w:lang w:val="ga-IE"/>
        </w:rPr>
      </w:pPr>
    </w:p>
    <w:p w14:paraId="1932EAC1" w14:textId="46488308" w:rsidR="00FE3F5E" w:rsidRPr="00FE3F5E" w:rsidRDefault="007A6008" w:rsidP="00FE3F5E">
      <w:pPr>
        <w:spacing w:line="480" w:lineRule="auto"/>
        <w:ind w:left="-709" w:right="-568"/>
        <w:rPr>
          <w:rFonts w:ascii="Calibri" w:hAnsi="Calibri" w:cs="Arial"/>
        </w:rPr>
      </w:pPr>
      <w:r>
        <w:rPr>
          <w:rFonts w:ascii="Calibri" w:hAnsi="Calibri" w:cs="Arial"/>
        </w:rPr>
        <w:t>Had the progress report submitted</w:t>
      </w:r>
      <w:r w:rsidR="00F51F5C">
        <w:rPr>
          <w:rFonts w:ascii="Calibri" w:hAnsi="Calibri" w:cs="Arial"/>
        </w:rPr>
        <w:t>.</w:t>
      </w:r>
    </w:p>
    <w:p w14:paraId="5164B7FE" w14:textId="0ABABF11" w:rsidR="00FE3F5E" w:rsidRPr="00FE3F5E" w:rsidRDefault="00F51F5C" w:rsidP="00FE3F5E">
      <w:pPr>
        <w:spacing w:line="480" w:lineRule="auto"/>
        <w:ind w:left="-709" w:right="-568"/>
        <w:rPr>
          <w:rFonts w:ascii="Calibri" w:hAnsi="Calibri" w:cs="Arial"/>
        </w:rPr>
      </w:pPr>
      <w:r>
        <w:rPr>
          <w:rFonts w:ascii="Calibri" w:hAnsi="Calibri" w:cs="Arial"/>
        </w:rPr>
        <w:t>Other than that, I was away in Dublin for a concert and didn’t really work on anything for the week.</w:t>
      </w:r>
    </w:p>
    <w:p w14:paraId="768DB2F9" w14:textId="636424E5" w:rsidR="00FE3F5E" w:rsidRPr="002C7338" w:rsidRDefault="00797AD6" w:rsidP="002C7338">
      <w:pPr>
        <w:spacing w:line="480" w:lineRule="auto"/>
        <w:ind w:left="-709" w:right="-568"/>
        <w:rPr>
          <w:rFonts w:ascii="Calibri" w:hAnsi="Calibri" w:cs="Arial"/>
        </w:rPr>
      </w:pPr>
      <w:r>
        <w:rPr>
          <w:rFonts w:ascii="Calibri" w:hAnsi="Calibri" w:cs="Arial"/>
        </w:rPr>
        <w:t>Also very terrible at remembering to fill this diary out, apologies.</w:t>
      </w:r>
    </w:p>
    <w:p w14:paraId="3517EFF2" w14:textId="77777777" w:rsidR="00FE3F5E" w:rsidRDefault="00FE3F5E" w:rsidP="00FE3F5E">
      <w:pPr>
        <w:ind w:left="-709" w:right="-568"/>
        <w:rPr>
          <w:rFonts w:ascii="Calibri" w:hAnsi="Calibri" w:cs="Arial"/>
          <w:b/>
          <w:bCs/>
        </w:rPr>
      </w:pPr>
    </w:p>
    <w:p w14:paraId="211DBA9C" w14:textId="77777777" w:rsidR="00D25FC9" w:rsidRDefault="00D25FC9" w:rsidP="00FE3F5E">
      <w:pPr>
        <w:ind w:left="-709" w:right="-568"/>
        <w:rPr>
          <w:rFonts w:ascii="Calibri" w:hAnsi="Calibri" w:cs="Arial"/>
          <w:b/>
          <w:bCs/>
        </w:rPr>
      </w:pPr>
    </w:p>
    <w:p w14:paraId="0D0DB79D" w14:textId="77777777" w:rsidR="00D25FC9" w:rsidRPr="00FE3F5E" w:rsidRDefault="00D25FC9" w:rsidP="00FE3F5E">
      <w:pPr>
        <w:ind w:left="-709" w:right="-568"/>
        <w:rPr>
          <w:rFonts w:ascii="Calibri" w:hAnsi="Calibri" w:cs="Arial"/>
          <w:b/>
          <w:bCs/>
        </w:rPr>
      </w:pPr>
    </w:p>
    <w:p w14:paraId="725CE98F" w14:textId="77777777" w:rsidR="00FE3F5E" w:rsidRPr="00FE3F5E" w:rsidRDefault="00FE3F5E" w:rsidP="00FE3F5E">
      <w:pPr>
        <w:ind w:left="-709" w:right="-568"/>
        <w:rPr>
          <w:rFonts w:ascii="Calibri" w:hAnsi="Calibri" w:cs="Arial"/>
        </w:rPr>
      </w:pPr>
      <w:r w:rsidRPr="00FE3F5E">
        <w:rPr>
          <w:rFonts w:ascii="Calibri" w:hAnsi="Calibri" w:cs="Arial"/>
          <w:b/>
          <w:bCs/>
        </w:rPr>
        <w:t>Notes (and things to remember)</w:t>
      </w:r>
      <w:r w:rsidRPr="00FE3F5E">
        <w:rPr>
          <w:rFonts w:ascii="Calibri" w:hAnsi="Calibri" w:cs="Arial"/>
        </w:rPr>
        <w:t>:</w:t>
      </w:r>
    </w:p>
    <w:p w14:paraId="7178FA33" w14:textId="77777777" w:rsidR="00FE3F5E" w:rsidRPr="00FE3F5E" w:rsidRDefault="00FE3F5E" w:rsidP="00FE3F5E">
      <w:pPr>
        <w:ind w:left="-709" w:right="-568"/>
        <w:rPr>
          <w:rFonts w:ascii="Calibri" w:hAnsi="Calibri" w:cs="Arial"/>
        </w:rPr>
      </w:pPr>
    </w:p>
    <w:p w14:paraId="49235C0E" w14:textId="77777777" w:rsidR="006E5D22" w:rsidRPr="00DC40D6" w:rsidRDefault="006E5D22" w:rsidP="006E5D22">
      <w:pPr>
        <w:spacing w:line="480" w:lineRule="auto"/>
        <w:ind w:left="-709" w:right="-568"/>
        <w:rPr>
          <w:rFonts w:ascii="Calibri" w:hAnsi="Calibri" w:cs="Arial"/>
        </w:rPr>
      </w:pPr>
      <w:r w:rsidRPr="00DC40D6">
        <w:rPr>
          <w:rFonts w:ascii="Calibri" w:hAnsi="Calibri" w:cs="Arial"/>
        </w:rPr>
        <w:t>________________________________________________________________________________</w:t>
      </w:r>
    </w:p>
    <w:p w14:paraId="6C8F63B8" w14:textId="77777777" w:rsidR="006E5D22" w:rsidRPr="00DC40D6" w:rsidRDefault="006E5D22" w:rsidP="006E5D22">
      <w:pPr>
        <w:spacing w:line="480" w:lineRule="auto"/>
        <w:ind w:left="-709" w:right="-568"/>
        <w:rPr>
          <w:rFonts w:ascii="Calibri" w:hAnsi="Calibri" w:cs="Arial"/>
        </w:rPr>
      </w:pPr>
      <w:r w:rsidRPr="00DC40D6">
        <w:rPr>
          <w:rFonts w:ascii="Calibri" w:hAnsi="Calibri" w:cs="Arial"/>
        </w:rPr>
        <w:t>________________________________________________________________________________</w:t>
      </w:r>
    </w:p>
    <w:p w14:paraId="53F1737E" w14:textId="77777777" w:rsidR="006E5D22" w:rsidRPr="00DC40D6" w:rsidRDefault="006E5D22" w:rsidP="006E5D22">
      <w:pPr>
        <w:spacing w:line="480" w:lineRule="auto"/>
        <w:ind w:left="-709" w:right="-568"/>
        <w:rPr>
          <w:rFonts w:ascii="Calibri" w:hAnsi="Calibri" w:cs="Arial"/>
        </w:rPr>
      </w:pPr>
      <w:r w:rsidRPr="00DC40D6">
        <w:rPr>
          <w:rFonts w:ascii="Calibri" w:hAnsi="Calibri" w:cs="Arial"/>
        </w:rPr>
        <w:t>________________________________________________________________________________</w:t>
      </w:r>
    </w:p>
    <w:p w14:paraId="70E8871B" w14:textId="77777777" w:rsidR="006E5D22" w:rsidRPr="00DC40D6" w:rsidRDefault="006E5D22" w:rsidP="006E5D22">
      <w:pPr>
        <w:spacing w:line="480" w:lineRule="auto"/>
        <w:ind w:left="-709" w:right="-568"/>
        <w:rPr>
          <w:rFonts w:ascii="Calibri" w:hAnsi="Calibri" w:cs="Arial"/>
        </w:rPr>
      </w:pPr>
      <w:r w:rsidRPr="00DC40D6">
        <w:rPr>
          <w:rFonts w:ascii="Calibri" w:hAnsi="Calibri" w:cs="Arial"/>
        </w:rPr>
        <w:t>________________________________________________________________________________</w:t>
      </w:r>
    </w:p>
    <w:p w14:paraId="23940AF3" w14:textId="77777777" w:rsidR="006E5D22" w:rsidRPr="00DC40D6" w:rsidRDefault="006E5D22" w:rsidP="006E5D22">
      <w:pPr>
        <w:spacing w:line="480" w:lineRule="auto"/>
        <w:ind w:left="-709" w:right="-568"/>
        <w:rPr>
          <w:rFonts w:ascii="Calibri" w:hAnsi="Calibri" w:cs="Arial"/>
        </w:rPr>
      </w:pPr>
      <w:r w:rsidRPr="00DC40D6">
        <w:rPr>
          <w:rFonts w:ascii="Calibri" w:hAnsi="Calibri" w:cs="Arial"/>
        </w:rPr>
        <w:t>________________________________________________________________________________</w:t>
      </w:r>
    </w:p>
    <w:p w14:paraId="0174D4BD" w14:textId="77777777" w:rsidR="006E5D22" w:rsidRPr="00DC40D6" w:rsidRDefault="006E5D22" w:rsidP="006E5D22">
      <w:pPr>
        <w:spacing w:line="480" w:lineRule="auto"/>
        <w:ind w:left="-709" w:right="-568"/>
        <w:rPr>
          <w:rFonts w:ascii="Calibri" w:hAnsi="Calibri" w:cs="Arial"/>
        </w:rPr>
      </w:pPr>
      <w:r w:rsidRPr="00DC40D6">
        <w:rPr>
          <w:rFonts w:ascii="Calibri" w:hAnsi="Calibri" w:cs="Arial"/>
        </w:rPr>
        <w:t>________________________________________________________________________________</w:t>
      </w:r>
    </w:p>
    <w:p w14:paraId="7A11FC92" w14:textId="77777777" w:rsidR="006E5D22" w:rsidRPr="00DC40D6" w:rsidRDefault="006E5D22" w:rsidP="006E5D22">
      <w:pPr>
        <w:spacing w:line="480" w:lineRule="auto"/>
        <w:ind w:left="-709" w:right="-568"/>
        <w:rPr>
          <w:rFonts w:ascii="Calibri" w:hAnsi="Calibri" w:cs="Arial"/>
        </w:rPr>
      </w:pPr>
      <w:r w:rsidRPr="00DC40D6">
        <w:rPr>
          <w:rFonts w:ascii="Calibri" w:hAnsi="Calibri" w:cs="Arial"/>
        </w:rPr>
        <w:t>________________________________________________________________________________</w:t>
      </w:r>
    </w:p>
    <w:p w14:paraId="1F1369CC" w14:textId="77777777" w:rsidR="00FE3F5E" w:rsidRPr="00FE3F5E" w:rsidRDefault="00FE3F5E" w:rsidP="00FE3F5E">
      <w:pPr>
        <w:ind w:left="-709" w:right="-568"/>
        <w:rPr>
          <w:rFonts w:ascii="Calibri" w:hAnsi="Calibri" w:cs="Arial"/>
          <w:b/>
          <w:bCs/>
        </w:rPr>
      </w:pPr>
    </w:p>
    <w:p w14:paraId="46CE86C2" w14:textId="77777777" w:rsidR="00FE3F5E" w:rsidRPr="00FE3F5E" w:rsidRDefault="00FE3F5E" w:rsidP="00FE3F5E">
      <w:pPr>
        <w:ind w:left="-709" w:right="-568"/>
        <w:rPr>
          <w:rFonts w:ascii="Calibri" w:hAnsi="Calibri" w:cs="Arial"/>
        </w:rPr>
      </w:pPr>
      <w:r w:rsidRPr="00FE3F5E">
        <w:rPr>
          <w:rFonts w:ascii="Calibri" w:hAnsi="Calibri" w:cs="Arial"/>
          <w:b/>
          <w:bCs/>
        </w:rPr>
        <w:t>Signed (and dated)</w:t>
      </w:r>
      <w:r w:rsidRPr="00FE3F5E">
        <w:rPr>
          <w:rFonts w:ascii="Calibri" w:hAnsi="Calibri" w:cs="Arial"/>
        </w:rPr>
        <w:t>:</w:t>
      </w:r>
    </w:p>
    <w:p w14:paraId="7C149D89" w14:textId="77777777" w:rsidR="00FE3F5E" w:rsidRPr="00FE3F5E" w:rsidRDefault="00FE3F5E" w:rsidP="00FE3F5E">
      <w:pPr>
        <w:ind w:left="-709" w:right="-568"/>
        <w:rPr>
          <w:rFonts w:ascii="Calibri" w:hAnsi="Calibri" w:cs="Arial"/>
        </w:rPr>
      </w:pPr>
    </w:p>
    <w:p w14:paraId="3DEC8189" w14:textId="52BEAD56" w:rsidR="00FE3F5E" w:rsidRPr="00FE3F5E" w:rsidRDefault="00797AD6" w:rsidP="00FE3F5E">
      <w:pPr>
        <w:ind w:left="-709" w:right="-568"/>
        <w:rPr>
          <w:rFonts w:ascii="Calibri" w:hAnsi="Calibri" w:cs="Arial"/>
          <w:b/>
          <w:bCs/>
        </w:rPr>
      </w:pPr>
      <w:r>
        <w:rPr>
          <w:rFonts w:ascii="Calibri" w:hAnsi="Calibri" w:cs="Arial"/>
        </w:rPr>
        <w:t xml:space="preserve">Aleksandra Skarzycka </w:t>
      </w:r>
      <w:r w:rsidR="000F0948">
        <w:rPr>
          <w:rFonts w:ascii="Calibri" w:hAnsi="Calibri" w:cs="Arial"/>
        </w:rPr>
        <w:t>25/02/26</w:t>
      </w:r>
      <w:r w:rsidR="00FE3F5E" w:rsidRPr="00FE3F5E">
        <w:rPr>
          <w:rFonts w:ascii="Calibri" w:hAnsi="Calibri" w:cs="Arial"/>
        </w:rPr>
        <w:t xml:space="preserve">    </w:t>
      </w:r>
      <w:r w:rsidR="000F0948">
        <w:rPr>
          <w:rFonts w:ascii="Calibri" w:hAnsi="Calibri" w:cs="Arial"/>
        </w:rPr>
        <w:tab/>
      </w:r>
      <w:r w:rsidR="000F0948">
        <w:rPr>
          <w:rFonts w:ascii="Calibri" w:hAnsi="Calibri" w:cs="Arial"/>
        </w:rPr>
        <w:tab/>
      </w:r>
      <w:r w:rsidR="000F0948">
        <w:rPr>
          <w:rFonts w:ascii="Calibri" w:hAnsi="Calibri" w:cs="Arial"/>
        </w:rPr>
        <w:tab/>
      </w:r>
      <w:r w:rsidR="000F0948">
        <w:rPr>
          <w:rFonts w:ascii="Calibri" w:hAnsi="Calibri" w:cs="Arial"/>
        </w:rPr>
        <w:tab/>
      </w:r>
    </w:p>
    <w:p w14:paraId="4D277895" w14:textId="4835EA68" w:rsidR="006E12AF" w:rsidRPr="001E736A" w:rsidRDefault="00FE3F5E" w:rsidP="001E736A">
      <w:pPr>
        <w:ind w:left="-709" w:right="-568"/>
        <w:rPr>
          <w:rFonts w:ascii="Calibri" w:hAnsi="Calibri" w:cs="Arial"/>
          <w:sz w:val="26"/>
          <w:szCs w:val="26"/>
        </w:rPr>
      </w:pPr>
      <w:r w:rsidRPr="00FE3F5E">
        <w:rPr>
          <w:rFonts w:ascii="Calibri" w:hAnsi="Calibri" w:cs="Arial"/>
          <w:b/>
          <w:bCs/>
        </w:rPr>
        <w:t>Student</w:t>
      </w:r>
      <w:r w:rsidRPr="00FE3F5E">
        <w:rPr>
          <w:rFonts w:ascii="Calibri" w:hAnsi="Calibri" w:cs="Arial"/>
          <w:b/>
          <w:bCs/>
        </w:rPr>
        <w:tab/>
      </w:r>
      <w:r w:rsidRPr="00FE3F5E">
        <w:rPr>
          <w:rFonts w:ascii="Calibri" w:hAnsi="Calibri" w:cs="Arial"/>
          <w:b/>
          <w:bCs/>
        </w:rPr>
        <w:tab/>
      </w:r>
      <w:r w:rsidRPr="00FE3F5E">
        <w:rPr>
          <w:rFonts w:ascii="Calibri" w:hAnsi="Calibri" w:cs="Arial"/>
          <w:b/>
          <w:bCs/>
        </w:rPr>
        <w:tab/>
      </w:r>
      <w:r w:rsidRPr="00FE3F5E">
        <w:rPr>
          <w:rFonts w:ascii="Calibri" w:hAnsi="Calibri" w:cs="Arial"/>
          <w:b/>
          <w:bCs/>
        </w:rPr>
        <w:tab/>
      </w:r>
      <w:r w:rsidRPr="00FE3F5E">
        <w:rPr>
          <w:rFonts w:ascii="Calibri" w:hAnsi="Calibri" w:cs="Arial"/>
          <w:b/>
          <w:bCs/>
        </w:rPr>
        <w:tab/>
      </w:r>
      <w:r w:rsidRPr="00FE3F5E">
        <w:rPr>
          <w:rFonts w:ascii="Calibri" w:hAnsi="Calibri" w:cs="Arial"/>
          <w:b/>
          <w:bCs/>
        </w:rPr>
        <w:tab/>
      </w:r>
      <w:r w:rsidRPr="00FE3F5E">
        <w:rPr>
          <w:rFonts w:ascii="Calibri" w:hAnsi="Calibri" w:cs="Arial"/>
          <w:b/>
          <w:bCs/>
          <w:lang w:val="ga-IE"/>
        </w:rPr>
        <w:tab/>
      </w:r>
      <w:r w:rsidRPr="00FE3F5E">
        <w:rPr>
          <w:rFonts w:ascii="Calibri" w:hAnsi="Calibri" w:cs="Arial"/>
          <w:b/>
          <w:bCs/>
        </w:rPr>
        <w:t>Supervisor</w:t>
      </w:r>
    </w:p>
    <w:p w14:paraId="7E49DB2B" w14:textId="2B777751" w:rsidR="00FE3F5E" w:rsidRPr="00FE3F5E" w:rsidRDefault="00FE3F5E" w:rsidP="00FE3F5E">
      <w:pPr>
        <w:ind w:left="-709" w:right="-568"/>
        <w:rPr>
          <w:rFonts w:ascii="Calibri" w:hAnsi="Calibri" w:cs="Arial"/>
          <w:sz w:val="28"/>
          <w:szCs w:val="28"/>
          <w:lang w:val="ga-IE"/>
        </w:rPr>
      </w:pPr>
      <w:r w:rsidRPr="00FE3F5E">
        <w:rPr>
          <w:rFonts w:ascii="Calibri" w:hAnsi="Calibri" w:cs="Arial"/>
          <w:b/>
          <w:bCs/>
          <w:sz w:val="28"/>
          <w:szCs w:val="28"/>
        </w:rPr>
        <w:t xml:space="preserve">Week </w:t>
      </w:r>
      <w:r>
        <w:rPr>
          <w:rFonts w:ascii="Calibri" w:hAnsi="Calibri" w:cs="Arial"/>
          <w:b/>
          <w:bCs/>
          <w:sz w:val="28"/>
          <w:szCs w:val="28"/>
        </w:rPr>
        <w:t>5</w:t>
      </w:r>
      <w:r w:rsidRPr="00FE3F5E">
        <w:rPr>
          <w:rFonts w:ascii="Calibri" w:hAnsi="Calibri" w:cs="Arial"/>
          <w:b/>
          <w:bCs/>
          <w:sz w:val="28"/>
          <w:szCs w:val="28"/>
        </w:rPr>
        <w:t xml:space="preserve"> Beginning</w:t>
      </w:r>
      <w:r w:rsidRPr="00FE3F5E">
        <w:rPr>
          <w:rFonts w:ascii="Calibri" w:hAnsi="Calibri" w:cs="Arial"/>
          <w:sz w:val="28"/>
          <w:szCs w:val="28"/>
        </w:rPr>
        <w:t xml:space="preserve">: </w:t>
      </w:r>
      <w:r w:rsidR="000F0948">
        <w:rPr>
          <w:rFonts w:ascii="Calibri" w:hAnsi="Calibri" w:cs="Arial"/>
          <w:sz w:val="28"/>
          <w:szCs w:val="28"/>
        </w:rPr>
        <w:t>09/02/26</w:t>
      </w:r>
    </w:p>
    <w:p w14:paraId="726A082A" w14:textId="5C85EC88" w:rsidR="00FE3F5E" w:rsidRPr="00FE3F5E" w:rsidRDefault="00FE3F5E" w:rsidP="00FE3F5E">
      <w:pPr>
        <w:ind w:left="-709" w:right="-568"/>
        <w:rPr>
          <w:rFonts w:ascii="Calibri" w:hAnsi="Calibri" w:cs="Arial"/>
          <w:b/>
          <w:bCs/>
          <w:lang w:val="ga-IE"/>
        </w:rPr>
      </w:pPr>
    </w:p>
    <w:p w14:paraId="68C823B9" w14:textId="3997844D" w:rsidR="00FE3F5E" w:rsidRPr="00FE3F5E" w:rsidRDefault="00FE3F5E" w:rsidP="00FE3F5E">
      <w:pPr>
        <w:ind w:left="-709" w:right="-568"/>
        <w:rPr>
          <w:rFonts w:ascii="Calibri" w:hAnsi="Calibri" w:cs="Arial"/>
          <w:b/>
          <w:bCs/>
        </w:rPr>
      </w:pPr>
    </w:p>
    <w:p w14:paraId="610F62C5" w14:textId="77777777" w:rsidR="00FE3F5E" w:rsidRPr="00FE3F5E" w:rsidRDefault="00FE3F5E" w:rsidP="00FE3F5E">
      <w:pPr>
        <w:ind w:left="-709" w:right="-568"/>
        <w:rPr>
          <w:rFonts w:ascii="Calibri" w:hAnsi="Calibri" w:cs="Arial"/>
          <w:lang w:val="ga-IE"/>
        </w:rPr>
      </w:pPr>
      <w:r w:rsidRPr="00FE3F5E">
        <w:rPr>
          <w:rFonts w:ascii="Calibri" w:hAnsi="Calibri" w:cs="Arial"/>
          <w:b/>
          <w:bCs/>
        </w:rPr>
        <w:t>Description of Work Completed</w:t>
      </w:r>
      <w:r w:rsidRPr="00FE3F5E">
        <w:rPr>
          <w:rFonts w:ascii="Calibri" w:hAnsi="Calibri" w:cs="Arial"/>
        </w:rPr>
        <w:t xml:space="preserve">: </w:t>
      </w:r>
    </w:p>
    <w:p w14:paraId="264D155B" w14:textId="77777777" w:rsidR="00FE3F5E" w:rsidRPr="00FE3F5E" w:rsidRDefault="00FE3F5E" w:rsidP="00FE3F5E">
      <w:pPr>
        <w:ind w:left="-709" w:right="-568"/>
        <w:rPr>
          <w:rFonts w:ascii="Calibri" w:hAnsi="Calibri" w:cs="Arial"/>
          <w:lang w:val="ga-IE"/>
        </w:rPr>
      </w:pPr>
    </w:p>
    <w:p w14:paraId="1466199A" w14:textId="5CC8E46A" w:rsidR="00AD66A2" w:rsidRPr="00FE3F5E" w:rsidRDefault="00AD66A2" w:rsidP="00AD66A2">
      <w:pPr>
        <w:spacing w:line="480" w:lineRule="auto"/>
        <w:ind w:left="-709" w:right="-568"/>
        <w:rPr>
          <w:rFonts w:ascii="Calibri" w:hAnsi="Calibri" w:cs="Arial"/>
        </w:rPr>
      </w:pPr>
      <w:r>
        <w:rPr>
          <w:rFonts w:ascii="Calibri" w:hAnsi="Calibri" w:cs="Arial"/>
        </w:rPr>
        <w:t xml:space="preserve">Worked on getting modal pop ups to work for each vinyl so when you click on them it opens up to my personal </w:t>
      </w:r>
      <w:r>
        <w:rPr>
          <w:rFonts w:ascii="Calibri" w:hAnsi="Calibri" w:cs="Arial"/>
        </w:rPr>
        <w:lastRenderedPageBreak/>
        <w:t xml:space="preserve">thoughts on each, with a vinyl picture and </w:t>
      </w:r>
      <w:r w:rsidR="000C47E9">
        <w:rPr>
          <w:rFonts w:ascii="Calibri" w:hAnsi="Calibri" w:cs="Arial"/>
        </w:rPr>
        <w:t>Spotify</w:t>
      </w:r>
      <w:r>
        <w:rPr>
          <w:rFonts w:ascii="Calibri" w:hAnsi="Calibri" w:cs="Arial"/>
        </w:rPr>
        <w:t xml:space="preserve"> album embed so people can listen to snippets</w:t>
      </w:r>
      <w:r w:rsidR="000C47E9">
        <w:rPr>
          <w:rFonts w:ascii="Calibri" w:hAnsi="Calibri" w:cs="Arial"/>
        </w:rPr>
        <w:t xml:space="preserve"> (only for first 2 I believe)</w:t>
      </w:r>
      <w:r>
        <w:rPr>
          <w:rFonts w:ascii="Calibri" w:hAnsi="Calibri" w:cs="Arial"/>
        </w:rPr>
        <w:t>.</w:t>
      </w:r>
    </w:p>
    <w:p w14:paraId="059670C0" w14:textId="7889C026" w:rsidR="00FE3F5E" w:rsidRPr="00FE3F5E" w:rsidRDefault="002734A9" w:rsidP="00FE3F5E">
      <w:pPr>
        <w:spacing w:line="480" w:lineRule="auto"/>
        <w:ind w:left="-709" w:right="-568"/>
        <w:rPr>
          <w:rFonts w:ascii="Calibri" w:hAnsi="Calibri" w:cs="Arial"/>
        </w:rPr>
      </w:pPr>
      <w:r>
        <w:rPr>
          <w:rFonts w:ascii="Calibri" w:hAnsi="Calibri" w:cs="Arial"/>
        </w:rPr>
        <w:t>Once I got that working, I placed in placeholder images and text so I can work out the layout inside the modals.</w:t>
      </w:r>
    </w:p>
    <w:p w14:paraId="5ACB57A3" w14:textId="65CE4954" w:rsidR="00FE3F5E" w:rsidRPr="00FE3F5E" w:rsidRDefault="00F56866" w:rsidP="00FE3F5E">
      <w:pPr>
        <w:spacing w:line="480" w:lineRule="auto"/>
        <w:ind w:left="-709" w:right="-568"/>
        <w:rPr>
          <w:rFonts w:ascii="Calibri" w:hAnsi="Calibri" w:cs="Arial"/>
        </w:rPr>
      </w:pPr>
      <w:r>
        <w:rPr>
          <w:rFonts w:ascii="Calibri" w:hAnsi="Calibri" w:cs="Arial"/>
        </w:rPr>
        <w:t>During reading week</w:t>
      </w:r>
      <w:r w:rsidR="00B35FB5">
        <w:rPr>
          <w:rFonts w:ascii="Calibri" w:hAnsi="Calibri" w:cs="Arial"/>
        </w:rPr>
        <w:t xml:space="preserve"> on the 19</w:t>
      </w:r>
      <w:r w:rsidR="00B35FB5" w:rsidRPr="00B35FB5">
        <w:rPr>
          <w:rFonts w:ascii="Calibri" w:hAnsi="Calibri" w:cs="Arial"/>
          <w:vertAlign w:val="superscript"/>
        </w:rPr>
        <w:t>th</w:t>
      </w:r>
      <w:r w:rsidR="00B35FB5">
        <w:rPr>
          <w:rFonts w:ascii="Calibri" w:hAnsi="Calibri" w:cs="Arial"/>
        </w:rPr>
        <w:t xml:space="preserve"> I believe, I reworked the code after the meeting with my supervisor as I was told there was an easier way with the database after I </w:t>
      </w:r>
      <w:r w:rsidR="00E5543A">
        <w:rPr>
          <w:rFonts w:ascii="Calibri" w:hAnsi="Calibri" w:cs="Arial"/>
        </w:rPr>
        <w:t>worked it out, so there is much less code and it’s so much neater and understandable.</w:t>
      </w:r>
      <w:r w:rsidR="006F13B1">
        <w:rPr>
          <w:rFonts w:ascii="Calibri" w:hAnsi="Calibri" w:cs="Arial"/>
        </w:rPr>
        <w:t xml:space="preserve"> I then also just made colour changes, font changes</w:t>
      </w:r>
      <w:r w:rsidR="00E1389E">
        <w:rPr>
          <w:rFonts w:ascii="Calibri" w:hAnsi="Calibri" w:cs="Arial"/>
        </w:rPr>
        <w:t>, and had to rework the modals so it could work through the database too.</w:t>
      </w:r>
    </w:p>
    <w:p w14:paraId="3F8F1EA1" w14:textId="77777777" w:rsidR="00FE3F5E" w:rsidRPr="00FE3F5E" w:rsidRDefault="00FE3F5E" w:rsidP="00FE3F5E">
      <w:pPr>
        <w:ind w:left="-709" w:right="-568"/>
        <w:rPr>
          <w:rFonts w:ascii="Calibri" w:hAnsi="Calibri" w:cs="Arial"/>
        </w:rPr>
      </w:pPr>
    </w:p>
    <w:p w14:paraId="7096D383" w14:textId="77777777" w:rsidR="00FE3F5E" w:rsidRPr="00FE3F5E" w:rsidRDefault="00FE3F5E" w:rsidP="00FE3F5E">
      <w:pPr>
        <w:ind w:left="-709" w:right="-568"/>
        <w:rPr>
          <w:rFonts w:ascii="Calibri" w:hAnsi="Calibri" w:cs="Arial"/>
          <w:b/>
          <w:bCs/>
        </w:rPr>
      </w:pPr>
    </w:p>
    <w:p w14:paraId="653D3E4D" w14:textId="77777777" w:rsidR="00FE3F5E" w:rsidRPr="00FE3F5E" w:rsidRDefault="00FE3F5E" w:rsidP="00FE3F5E">
      <w:pPr>
        <w:ind w:left="-709" w:right="-568"/>
        <w:rPr>
          <w:rFonts w:ascii="Calibri" w:hAnsi="Calibri" w:cs="Arial"/>
          <w:b/>
          <w:bCs/>
        </w:rPr>
      </w:pPr>
    </w:p>
    <w:p w14:paraId="798BF798" w14:textId="77777777" w:rsidR="00FE3F5E" w:rsidRPr="00FE3F5E" w:rsidRDefault="00FE3F5E" w:rsidP="00FE3F5E">
      <w:pPr>
        <w:ind w:left="-709" w:right="-568"/>
        <w:rPr>
          <w:rFonts w:ascii="Calibri" w:hAnsi="Calibri" w:cs="Arial"/>
        </w:rPr>
      </w:pPr>
      <w:r w:rsidRPr="00FE3F5E">
        <w:rPr>
          <w:rFonts w:ascii="Calibri" w:hAnsi="Calibri" w:cs="Arial"/>
          <w:b/>
          <w:bCs/>
        </w:rPr>
        <w:t>Notes (and things to remember)</w:t>
      </w:r>
      <w:r w:rsidRPr="00FE3F5E">
        <w:rPr>
          <w:rFonts w:ascii="Calibri" w:hAnsi="Calibri" w:cs="Arial"/>
        </w:rPr>
        <w:t>:</w:t>
      </w:r>
    </w:p>
    <w:p w14:paraId="09A68A71" w14:textId="77777777" w:rsidR="00FE3F5E" w:rsidRPr="00FE3F5E" w:rsidRDefault="00FE3F5E" w:rsidP="00FE3F5E">
      <w:pPr>
        <w:ind w:left="-709" w:right="-568"/>
        <w:rPr>
          <w:rFonts w:ascii="Calibri" w:hAnsi="Calibri" w:cs="Arial"/>
        </w:rPr>
      </w:pPr>
    </w:p>
    <w:p w14:paraId="5519CD38" w14:textId="27C38FEB" w:rsidR="006E5D22" w:rsidRPr="00DC40D6" w:rsidRDefault="00575EE8" w:rsidP="006E5D22">
      <w:pPr>
        <w:spacing w:line="480" w:lineRule="auto"/>
        <w:ind w:left="-709" w:right="-568"/>
        <w:rPr>
          <w:rFonts w:ascii="Calibri" w:hAnsi="Calibri" w:cs="Arial"/>
        </w:rPr>
      </w:pPr>
      <w:r>
        <w:rPr>
          <w:rFonts w:ascii="Calibri" w:hAnsi="Calibri" w:cs="Arial"/>
        </w:rPr>
        <w:t>Get registration done after all thoughts are filled out on each vinyl</w:t>
      </w:r>
    </w:p>
    <w:p w14:paraId="59E2B1B6" w14:textId="77777777" w:rsidR="006E5D22" w:rsidRPr="00DC40D6" w:rsidRDefault="006E5D22" w:rsidP="006E5D22">
      <w:pPr>
        <w:spacing w:line="480" w:lineRule="auto"/>
        <w:ind w:left="-709" w:right="-568"/>
        <w:rPr>
          <w:rFonts w:ascii="Calibri" w:hAnsi="Calibri" w:cs="Arial"/>
        </w:rPr>
      </w:pPr>
      <w:r w:rsidRPr="00DC40D6">
        <w:rPr>
          <w:rFonts w:ascii="Calibri" w:hAnsi="Calibri" w:cs="Arial"/>
        </w:rPr>
        <w:t>________________________________________________________________________________</w:t>
      </w:r>
    </w:p>
    <w:p w14:paraId="68C8812F" w14:textId="77777777" w:rsidR="006E5D22" w:rsidRPr="00DC40D6" w:rsidRDefault="006E5D22" w:rsidP="006E5D22">
      <w:pPr>
        <w:spacing w:line="480" w:lineRule="auto"/>
        <w:ind w:left="-709" w:right="-568"/>
        <w:rPr>
          <w:rFonts w:ascii="Calibri" w:hAnsi="Calibri" w:cs="Arial"/>
        </w:rPr>
      </w:pPr>
      <w:r w:rsidRPr="00DC40D6">
        <w:rPr>
          <w:rFonts w:ascii="Calibri" w:hAnsi="Calibri" w:cs="Arial"/>
        </w:rPr>
        <w:t>________________________________________________________________________________</w:t>
      </w:r>
    </w:p>
    <w:p w14:paraId="6F10E1C1" w14:textId="77777777" w:rsidR="006E5D22" w:rsidRPr="00DC40D6" w:rsidRDefault="006E5D22" w:rsidP="006E5D22">
      <w:pPr>
        <w:spacing w:line="480" w:lineRule="auto"/>
        <w:ind w:left="-709" w:right="-568"/>
        <w:rPr>
          <w:rFonts w:ascii="Calibri" w:hAnsi="Calibri" w:cs="Arial"/>
        </w:rPr>
      </w:pPr>
      <w:r w:rsidRPr="00DC40D6">
        <w:rPr>
          <w:rFonts w:ascii="Calibri" w:hAnsi="Calibri" w:cs="Arial"/>
        </w:rPr>
        <w:t>________________________________________________________________________________</w:t>
      </w:r>
    </w:p>
    <w:p w14:paraId="75B1A8B7" w14:textId="77777777" w:rsidR="006E5D22" w:rsidRPr="00DC40D6" w:rsidRDefault="006E5D22" w:rsidP="006E5D22">
      <w:pPr>
        <w:spacing w:line="480" w:lineRule="auto"/>
        <w:ind w:left="-709" w:right="-568"/>
        <w:rPr>
          <w:rFonts w:ascii="Calibri" w:hAnsi="Calibri" w:cs="Arial"/>
        </w:rPr>
      </w:pPr>
      <w:r w:rsidRPr="00DC40D6">
        <w:rPr>
          <w:rFonts w:ascii="Calibri" w:hAnsi="Calibri" w:cs="Arial"/>
        </w:rPr>
        <w:t>________________________________________________________________________________</w:t>
      </w:r>
    </w:p>
    <w:p w14:paraId="3BA25B35" w14:textId="77777777" w:rsidR="006E5D22" w:rsidRPr="00DC40D6" w:rsidRDefault="006E5D22" w:rsidP="006E5D22">
      <w:pPr>
        <w:spacing w:line="480" w:lineRule="auto"/>
        <w:ind w:left="-709" w:right="-568"/>
        <w:rPr>
          <w:rFonts w:ascii="Calibri" w:hAnsi="Calibri" w:cs="Arial"/>
        </w:rPr>
      </w:pPr>
      <w:r w:rsidRPr="00DC40D6">
        <w:rPr>
          <w:rFonts w:ascii="Calibri" w:hAnsi="Calibri" w:cs="Arial"/>
        </w:rPr>
        <w:t>________________________________________________________________________________</w:t>
      </w:r>
    </w:p>
    <w:p w14:paraId="5E91DB4A" w14:textId="77777777" w:rsidR="006E5D22" w:rsidRPr="00DC40D6" w:rsidRDefault="006E5D22" w:rsidP="006E5D22">
      <w:pPr>
        <w:spacing w:line="480" w:lineRule="auto"/>
        <w:ind w:left="-709" w:right="-568"/>
        <w:rPr>
          <w:rFonts w:ascii="Calibri" w:hAnsi="Calibri" w:cs="Arial"/>
        </w:rPr>
      </w:pPr>
      <w:r w:rsidRPr="00DC40D6">
        <w:rPr>
          <w:rFonts w:ascii="Calibri" w:hAnsi="Calibri" w:cs="Arial"/>
        </w:rPr>
        <w:t>________________________________________________________________________________</w:t>
      </w:r>
    </w:p>
    <w:p w14:paraId="1C969A53" w14:textId="77777777" w:rsidR="00FE3F5E" w:rsidRPr="00FE3F5E" w:rsidRDefault="00FE3F5E" w:rsidP="00FE3F5E">
      <w:pPr>
        <w:ind w:left="-709" w:right="-568"/>
        <w:rPr>
          <w:rFonts w:ascii="Calibri" w:hAnsi="Calibri" w:cs="Arial"/>
          <w:b/>
          <w:bCs/>
        </w:rPr>
      </w:pPr>
    </w:p>
    <w:p w14:paraId="58AB1FF8" w14:textId="77777777" w:rsidR="00FE3F5E" w:rsidRPr="00FE3F5E" w:rsidRDefault="00FE3F5E" w:rsidP="00FE3F5E">
      <w:pPr>
        <w:ind w:left="-709" w:right="-568"/>
        <w:rPr>
          <w:rFonts w:ascii="Calibri" w:hAnsi="Calibri" w:cs="Arial"/>
        </w:rPr>
      </w:pPr>
      <w:r w:rsidRPr="00FE3F5E">
        <w:rPr>
          <w:rFonts w:ascii="Calibri" w:hAnsi="Calibri" w:cs="Arial"/>
          <w:b/>
          <w:bCs/>
        </w:rPr>
        <w:t>Signed (and dated)</w:t>
      </w:r>
      <w:r w:rsidRPr="00FE3F5E">
        <w:rPr>
          <w:rFonts w:ascii="Calibri" w:hAnsi="Calibri" w:cs="Arial"/>
        </w:rPr>
        <w:t>:</w:t>
      </w:r>
    </w:p>
    <w:p w14:paraId="37F64150" w14:textId="77777777" w:rsidR="00FE3F5E" w:rsidRPr="00FE3F5E" w:rsidRDefault="00FE3F5E" w:rsidP="00FE3F5E">
      <w:pPr>
        <w:ind w:left="-709" w:right="-568"/>
        <w:rPr>
          <w:rFonts w:ascii="Calibri" w:hAnsi="Calibri" w:cs="Arial"/>
        </w:rPr>
      </w:pPr>
    </w:p>
    <w:p w14:paraId="7D347A31" w14:textId="061B2505" w:rsidR="00FE3F5E" w:rsidRPr="00FE3F5E" w:rsidRDefault="00D8296F" w:rsidP="00FE3F5E">
      <w:pPr>
        <w:ind w:left="-709" w:right="-568"/>
        <w:rPr>
          <w:rFonts w:ascii="Calibri" w:hAnsi="Calibri" w:cs="Arial"/>
          <w:b/>
          <w:bCs/>
        </w:rPr>
      </w:pPr>
      <w:r>
        <w:rPr>
          <w:rFonts w:ascii="Calibri" w:hAnsi="Calibri" w:cs="Arial"/>
        </w:rPr>
        <w:t>Aleksandra Skarzycka 25/02/26</w:t>
      </w:r>
      <w:r w:rsidR="00FE3F5E" w:rsidRPr="00FE3F5E">
        <w:rPr>
          <w:rFonts w:ascii="Calibri" w:hAnsi="Calibri" w:cs="Arial"/>
        </w:rPr>
        <w:t xml:space="preserve">    </w:t>
      </w:r>
      <w:r>
        <w:rPr>
          <w:rFonts w:ascii="Calibri" w:hAnsi="Calibri" w:cs="Arial"/>
        </w:rPr>
        <w:tab/>
      </w:r>
      <w:r>
        <w:rPr>
          <w:rFonts w:ascii="Calibri" w:hAnsi="Calibri" w:cs="Arial"/>
        </w:rPr>
        <w:tab/>
      </w:r>
      <w:r>
        <w:rPr>
          <w:rFonts w:ascii="Calibri" w:hAnsi="Calibri" w:cs="Arial"/>
        </w:rPr>
        <w:tab/>
      </w:r>
      <w:r>
        <w:rPr>
          <w:rFonts w:ascii="Calibri" w:hAnsi="Calibri" w:cs="Arial"/>
        </w:rPr>
        <w:tab/>
      </w:r>
    </w:p>
    <w:p w14:paraId="333507E3" w14:textId="21E5AEBE" w:rsidR="006E12AF" w:rsidRPr="001E736A" w:rsidRDefault="00FE3F5E" w:rsidP="001E736A">
      <w:pPr>
        <w:ind w:left="-709" w:right="-568"/>
        <w:rPr>
          <w:rFonts w:ascii="Calibri" w:hAnsi="Calibri" w:cs="Arial"/>
          <w:sz w:val="26"/>
          <w:szCs w:val="26"/>
        </w:rPr>
      </w:pPr>
      <w:r w:rsidRPr="00FE3F5E">
        <w:rPr>
          <w:rFonts w:ascii="Calibri" w:hAnsi="Calibri" w:cs="Arial"/>
          <w:b/>
          <w:bCs/>
        </w:rPr>
        <w:t>Student</w:t>
      </w:r>
      <w:r w:rsidRPr="00FE3F5E">
        <w:rPr>
          <w:rFonts w:ascii="Calibri" w:hAnsi="Calibri" w:cs="Arial"/>
          <w:b/>
          <w:bCs/>
        </w:rPr>
        <w:tab/>
      </w:r>
      <w:r w:rsidRPr="00FE3F5E">
        <w:rPr>
          <w:rFonts w:ascii="Calibri" w:hAnsi="Calibri" w:cs="Arial"/>
          <w:b/>
          <w:bCs/>
        </w:rPr>
        <w:tab/>
      </w:r>
      <w:r w:rsidRPr="00FE3F5E">
        <w:rPr>
          <w:rFonts w:ascii="Calibri" w:hAnsi="Calibri" w:cs="Arial"/>
          <w:b/>
          <w:bCs/>
        </w:rPr>
        <w:tab/>
      </w:r>
      <w:r w:rsidRPr="00FE3F5E">
        <w:rPr>
          <w:rFonts w:ascii="Calibri" w:hAnsi="Calibri" w:cs="Arial"/>
          <w:b/>
          <w:bCs/>
        </w:rPr>
        <w:tab/>
      </w:r>
      <w:r w:rsidRPr="00FE3F5E">
        <w:rPr>
          <w:rFonts w:ascii="Calibri" w:hAnsi="Calibri" w:cs="Arial"/>
          <w:b/>
          <w:bCs/>
        </w:rPr>
        <w:tab/>
      </w:r>
      <w:r w:rsidRPr="00FE3F5E">
        <w:rPr>
          <w:rFonts w:ascii="Calibri" w:hAnsi="Calibri" w:cs="Arial"/>
          <w:b/>
          <w:bCs/>
        </w:rPr>
        <w:tab/>
      </w:r>
      <w:r w:rsidRPr="00FE3F5E">
        <w:rPr>
          <w:rFonts w:ascii="Calibri" w:hAnsi="Calibri" w:cs="Arial"/>
          <w:b/>
          <w:bCs/>
          <w:lang w:val="ga-IE"/>
        </w:rPr>
        <w:tab/>
      </w:r>
      <w:r w:rsidRPr="00FE3F5E">
        <w:rPr>
          <w:rFonts w:ascii="Calibri" w:hAnsi="Calibri" w:cs="Arial"/>
          <w:b/>
          <w:bCs/>
        </w:rPr>
        <w:t>Supervisor</w:t>
      </w:r>
    </w:p>
    <w:p w14:paraId="147C5E11" w14:textId="30A104EF" w:rsidR="00FE3F5E" w:rsidRPr="00FE3F5E" w:rsidRDefault="00FE3F5E" w:rsidP="00FE3F5E">
      <w:pPr>
        <w:ind w:left="-709" w:right="-568"/>
        <w:rPr>
          <w:rFonts w:ascii="Calibri" w:hAnsi="Calibri" w:cs="Arial"/>
          <w:sz w:val="28"/>
          <w:szCs w:val="28"/>
          <w:lang w:val="ga-IE"/>
        </w:rPr>
      </w:pPr>
      <w:r w:rsidRPr="00FE3F5E">
        <w:rPr>
          <w:rFonts w:ascii="Calibri" w:hAnsi="Calibri" w:cs="Arial"/>
          <w:b/>
          <w:bCs/>
          <w:sz w:val="28"/>
          <w:szCs w:val="28"/>
        </w:rPr>
        <w:t xml:space="preserve">Week </w:t>
      </w:r>
      <w:r>
        <w:rPr>
          <w:rFonts w:ascii="Calibri" w:hAnsi="Calibri" w:cs="Arial"/>
          <w:b/>
          <w:bCs/>
          <w:sz w:val="28"/>
          <w:szCs w:val="28"/>
        </w:rPr>
        <w:t>6</w:t>
      </w:r>
      <w:r w:rsidRPr="00FE3F5E">
        <w:rPr>
          <w:rFonts w:ascii="Calibri" w:hAnsi="Calibri" w:cs="Arial"/>
          <w:b/>
          <w:bCs/>
          <w:sz w:val="28"/>
          <w:szCs w:val="28"/>
        </w:rPr>
        <w:t xml:space="preserve"> Beginning</w:t>
      </w:r>
      <w:r w:rsidRPr="00FE3F5E">
        <w:rPr>
          <w:rFonts w:ascii="Calibri" w:hAnsi="Calibri" w:cs="Arial"/>
          <w:sz w:val="28"/>
          <w:szCs w:val="28"/>
        </w:rPr>
        <w:t xml:space="preserve">: </w:t>
      </w:r>
      <w:r w:rsidR="00F56866">
        <w:rPr>
          <w:rFonts w:ascii="Calibri" w:hAnsi="Calibri" w:cs="Arial"/>
          <w:sz w:val="28"/>
          <w:szCs w:val="28"/>
        </w:rPr>
        <w:t>23/02/26</w:t>
      </w:r>
    </w:p>
    <w:p w14:paraId="02317A69" w14:textId="77777777" w:rsidR="00FE3F5E" w:rsidRPr="00FE3F5E" w:rsidRDefault="00FE3F5E" w:rsidP="00FE3F5E">
      <w:pPr>
        <w:ind w:left="-709" w:right="-568"/>
        <w:rPr>
          <w:rFonts w:ascii="Calibri" w:hAnsi="Calibri" w:cs="Arial"/>
          <w:b/>
          <w:bCs/>
          <w:lang w:val="ga-IE"/>
        </w:rPr>
      </w:pPr>
    </w:p>
    <w:p w14:paraId="3F31C584" w14:textId="77777777" w:rsidR="00FE3F5E" w:rsidRPr="00FE3F5E" w:rsidRDefault="00FE3F5E" w:rsidP="00FE3F5E">
      <w:pPr>
        <w:ind w:left="-709" w:right="-568"/>
        <w:rPr>
          <w:rFonts w:ascii="Calibri" w:hAnsi="Calibri" w:cs="Arial"/>
          <w:b/>
          <w:bCs/>
        </w:rPr>
      </w:pPr>
    </w:p>
    <w:p w14:paraId="73733BB5" w14:textId="77777777" w:rsidR="00FE3F5E" w:rsidRPr="00FE3F5E" w:rsidRDefault="00FE3F5E" w:rsidP="00FE3F5E">
      <w:pPr>
        <w:ind w:left="-709" w:right="-568"/>
        <w:rPr>
          <w:rFonts w:ascii="Calibri" w:hAnsi="Calibri" w:cs="Arial"/>
          <w:lang w:val="ga-IE"/>
        </w:rPr>
      </w:pPr>
      <w:r w:rsidRPr="00FE3F5E">
        <w:rPr>
          <w:rFonts w:ascii="Calibri" w:hAnsi="Calibri" w:cs="Arial"/>
          <w:b/>
          <w:bCs/>
        </w:rPr>
        <w:t>Description of Work Completed</w:t>
      </w:r>
      <w:r w:rsidRPr="00FE3F5E">
        <w:rPr>
          <w:rFonts w:ascii="Calibri" w:hAnsi="Calibri" w:cs="Arial"/>
        </w:rPr>
        <w:t xml:space="preserve">: </w:t>
      </w:r>
    </w:p>
    <w:p w14:paraId="26C68F08" w14:textId="77777777" w:rsidR="00FE3F5E" w:rsidRPr="00FE3F5E" w:rsidRDefault="00FE3F5E" w:rsidP="00FE3F5E">
      <w:pPr>
        <w:ind w:left="-709" w:right="-568"/>
        <w:rPr>
          <w:rFonts w:ascii="Calibri" w:hAnsi="Calibri" w:cs="Arial"/>
          <w:lang w:val="ga-IE"/>
        </w:rPr>
      </w:pPr>
    </w:p>
    <w:p w14:paraId="2A69FE8C" w14:textId="6D1E582B" w:rsidR="00FE3F5E" w:rsidRPr="00FE3F5E" w:rsidRDefault="0070106F" w:rsidP="00FE3F5E">
      <w:pPr>
        <w:spacing w:line="480" w:lineRule="auto"/>
        <w:ind w:left="-709" w:right="-568"/>
        <w:rPr>
          <w:rFonts w:ascii="Calibri" w:hAnsi="Calibri" w:cs="Arial"/>
        </w:rPr>
      </w:pPr>
      <w:r>
        <w:rPr>
          <w:rFonts w:ascii="Calibri" w:hAnsi="Calibri" w:cs="Arial"/>
        </w:rPr>
        <w:t xml:space="preserve">Set up the new modal layouts and tweaked </w:t>
      </w:r>
      <w:r w:rsidR="00AF4B6D">
        <w:rPr>
          <w:rFonts w:ascii="Calibri" w:hAnsi="Calibri" w:cs="Arial"/>
        </w:rPr>
        <w:t xml:space="preserve">the fonts for inside the modals. Also changed the fonts for the titles again as well at the banners, </w:t>
      </w:r>
      <w:r w:rsidR="00872B6A">
        <w:rPr>
          <w:rFonts w:ascii="Calibri" w:hAnsi="Calibri" w:cs="Arial"/>
        </w:rPr>
        <w:t>I grew to dislike the scribble-like font as I didn’t think it would suit as well as the old colours.</w:t>
      </w:r>
      <w:r w:rsidR="003533DA">
        <w:rPr>
          <w:rFonts w:ascii="Calibri" w:hAnsi="Calibri" w:cs="Arial"/>
        </w:rPr>
        <w:t xml:space="preserve"> I will be removing the </w:t>
      </w:r>
      <w:r w:rsidR="007472D3">
        <w:rPr>
          <w:rFonts w:ascii="Calibri" w:hAnsi="Calibri" w:cs="Arial"/>
        </w:rPr>
        <w:t xml:space="preserve">unused </w:t>
      </w:r>
      <w:r w:rsidR="003533DA">
        <w:rPr>
          <w:rFonts w:ascii="Calibri" w:hAnsi="Calibri" w:cs="Arial"/>
        </w:rPr>
        <w:t xml:space="preserve">fonts </w:t>
      </w:r>
      <w:r w:rsidR="007472D3">
        <w:rPr>
          <w:rFonts w:ascii="Calibri" w:hAnsi="Calibri" w:cs="Arial"/>
        </w:rPr>
        <w:t>after I finally decide which ones are definitely staying.</w:t>
      </w:r>
    </w:p>
    <w:p w14:paraId="4F11ED14" w14:textId="7B120A2B" w:rsidR="00FE3F5E" w:rsidRPr="00FE3F5E" w:rsidRDefault="005E6B2C" w:rsidP="00FE3F5E">
      <w:pPr>
        <w:ind w:left="-709" w:right="-568"/>
        <w:rPr>
          <w:rFonts w:ascii="Calibri" w:hAnsi="Calibri" w:cs="Arial"/>
        </w:rPr>
      </w:pPr>
      <w:r>
        <w:rPr>
          <w:rFonts w:ascii="Calibri" w:hAnsi="Calibri" w:cs="Arial"/>
        </w:rPr>
        <w:t>Placed in each album embed for each vinyl, and up until Gemini Rights all thoughts have been placed in so far.</w:t>
      </w:r>
      <w:r w:rsidR="001D1223">
        <w:rPr>
          <w:rFonts w:ascii="Calibri" w:hAnsi="Calibri" w:cs="Arial"/>
        </w:rPr>
        <w:t xml:space="preserve"> Still </w:t>
      </w:r>
      <w:r w:rsidR="001D1223">
        <w:rPr>
          <w:rFonts w:ascii="Calibri" w:hAnsi="Calibri" w:cs="Arial"/>
        </w:rPr>
        <w:lastRenderedPageBreak/>
        <w:t>working with the same images</w:t>
      </w:r>
      <w:r w:rsidR="0043644E">
        <w:rPr>
          <w:rFonts w:ascii="Calibri" w:hAnsi="Calibri" w:cs="Arial"/>
        </w:rPr>
        <w:t xml:space="preserve"> as the cover, not a priority to switch them to my own vinyl until I get the important features done.</w:t>
      </w:r>
    </w:p>
    <w:p w14:paraId="7DC0F1E0" w14:textId="77777777" w:rsidR="00FE3F5E" w:rsidRPr="00FE3F5E" w:rsidRDefault="00FE3F5E" w:rsidP="00FE3F5E">
      <w:pPr>
        <w:ind w:left="-709" w:right="-568"/>
        <w:rPr>
          <w:rFonts w:ascii="Calibri" w:hAnsi="Calibri" w:cs="Arial"/>
          <w:b/>
          <w:bCs/>
        </w:rPr>
      </w:pPr>
    </w:p>
    <w:p w14:paraId="6E0C27DE" w14:textId="77777777" w:rsidR="00FE3F5E" w:rsidRPr="00FE3F5E" w:rsidRDefault="00FE3F5E" w:rsidP="00FE3F5E">
      <w:pPr>
        <w:ind w:left="-709" w:right="-568"/>
        <w:rPr>
          <w:rFonts w:ascii="Calibri" w:hAnsi="Calibri" w:cs="Arial"/>
          <w:b/>
          <w:bCs/>
        </w:rPr>
      </w:pPr>
    </w:p>
    <w:p w14:paraId="63625579" w14:textId="77777777" w:rsidR="00FE3F5E" w:rsidRPr="00FE3F5E" w:rsidRDefault="00FE3F5E" w:rsidP="00FE3F5E">
      <w:pPr>
        <w:ind w:left="-709" w:right="-568"/>
        <w:rPr>
          <w:rFonts w:ascii="Calibri" w:hAnsi="Calibri" w:cs="Arial"/>
        </w:rPr>
      </w:pPr>
      <w:r w:rsidRPr="00FE3F5E">
        <w:rPr>
          <w:rFonts w:ascii="Calibri" w:hAnsi="Calibri" w:cs="Arial"/>
          <w:b/>
          <w:bCs/>
        </w:rPr>
        <w:t>Notes (and things to remember)</w:t>
      </w:r>
      <w:r w:rsidRPr="00FE3F5E">
        <w:rPr>
          <w:rFonts w:ascii="Calibri" w:hAnsi="Calibri" w:cs="Arial"/>
        </w:rPr>
        <w:t>:</w:t>
      </w:r>
    </w:p>
    <w:p w14:paraId="4E75FD77" w14:textId="77777777" w:rsidR="00FE3F5E" w:rsidRPr="00FE3F5E" w:rsidRDefault="00FE3F5E" w:rsidP="00FE3F5E">
      <w:pPr>
        <w:ind w:left="-709" w:right="-568"/>
        <w:rPr>
          <w:rFonts w:ascii="Calibri" w:hAnsi="Calibri" w:cs="Arial"/>
        </w:rPr>
      </w:pPr>
    </w:p>
    <w:p w14:paraId="1F899766" w14:textId="66114E75" w:rsidR="006E5D22" w:rsidRPr="00DC40D6" w:rsidRDefault="0043644E" w:rsidP="006E5D22">
      <w:pPr>
        <w:spacing w:line="480" w:lineRule="auto"/>
        <w:ind w:left="-709" w:right="-568"/>
        <w:rPr>
          <w:rFonts w:ascii="Calibri" w:hAnsi="Calibri" w:cs="Arial"/>
        </w:rPr>
      </w:pPr>
      <w:r>
        <w:rPr>
          <w:rFonts w:ascii="Calibri" w:hAnsi="Calibri" w:cs="Arial"/>
        </w:rPr>
        <w:t>REGISTRATION FOR USERS!!!</w:t>
      </w:r>
    </w:p>
    <w:p w14:paraId="7C81DD5F" w14:textId="77777777" w:rsidR="006E5D22" w:rsidRPr="00DC40D6" w:rsidRDefault="006E5D22" w:rsidP="006E5D22">
      <w:pPr>
        <w:spacing w:line="480" w:lineRule="auto"/>
        <w:ind w:left="-709" w:right="-568"/>
        <w:rPr>
          <w:rFonts w:ascii="Calibri" w:hAnsi="Calibri" w:cs="Arial"/>
        </w:rPr>
      </w:pPr>
      <w:r w:rsidRPr="00DC40D6">
        <w:rPr>
          <w:rFonts w:ascii="Calibri" w:hAnsi="Calibri" w:cs="Arial"/>
        </w:rPr>
        <w:t>________________________________________________________________________________</w:t>
      </w:r>
    </w:p>
    <w:p w14:paraId="1D1683FE" w14:textId="77777777" w:rsidR="006E5D22" w:rsidRPr="00DC40D6" w:rsidRDefault="006E5D22" w:rsidP="006E5D22">
      <w:pPr>
        <w:spacing w:line="480" w:lineRule="auto"/>
        <w:ind w:left="-709" w:right="-568"/>
        <w:rPr>
          <w:rFonts w:ascii="Calibri" w:hAnsi="Calibri" w:cs="Arial"/>
        </w:rPr>
      </w:pPr>
      <w:r w:rsidRPr="00DC40D6">
        <w:rPr>
          <w:rFonts w:ascii="Calibri" w:hAnsi="Calibri" w:cs="Arial"/>
        </w:rPr>
        <w:t>________________________________________________________________________________</w:t>
      </w:r>
    </w:p>
    <w:p w14:paraId="03D27221" w14:textId="77777777" w:rsidR="006E5D22" w:rsidRPr="00DC40D6" w:rsidRDefault="006E5D22" w:rsidP="006E5D22">
      <w:pPr>
        <w:spacing w:line="480" w:lineRule="auto"/>
        <w:ind w:left="-709" w:right="-568"/>
        <w:rPr>
          <w:rFonts w:ascii="Calibri" w:hAnsi="Calibri" w:cs="Arial"/>
        </w:rPr>
      </w:pPr>
      <w:r w:rsidRPr="00DC40D6">
        <w:rPr>
          <w:rFonts w:ascii="Calibri" w:hAnsi="Calibri" w:cs="Arial"/>
        </w:rPr>
        <w:t>________________________________________________________________________________</w:t>
      </w:r>
    </w:p>
    <w:p w14:paraId="3B712113" w14:textId="77777777" w:rsidR="006E5D22" w:rsidRPr="00DC40D6" w:rsidRDefault="006E5D22" w:rsidP="006E5D22">
      <w:pPr>
        <w:spacing w:line="480" w:lineRule="auto"/>
        <w:ind w:left="-709" w:right="-568"/>
        <w:rPr>
          <w:rFonts w:ascii="Calibri" w:hAnsi="Calibri" w:cs="Arial"/>
        </w:rPr>
      </w:pPr>
      <w:r w:rsidRPr="00DC40D6">
        <w:rPr>
          <w:rFonts w:ascii="Calibri" w:hAnsi="Calibri" w:cs="Arial"/>
        </w:rPr>
        <w:t>________________________________________________________________________________</w:t>
      </w:r>
    </w:p>
    <w:p w14:paraId="7E0E9B82" w14:textId="77777777" w:rsidR="006E5D22" w:rsidRPr="00DC40D6" w:rsidRDefault="006E5D22" w:rsidP="006E5D22">
      <w:pPr>
        <w:spacing w:line="480" w:lineRule="auto"/>
        <w:ind w:left="-709" w:right="-568"/>
        <w:rPr>
          <w:rFonts w:ascii="Calibri" w:hAnsi="Calibri" w:cs="Arial"/>
        </w:rPr>
      </w:pPr>
      <w:r w:rsidRPr="00DC40D6">
        <w:rPr>
          <w:rFonts w:ascii="Calibri" w:hAnsi="Calibri" w:cs="Arial"/>
        </w:rPr>
        <w:t>________________________________________________________________________________</w:t>
      </w:r>
    </w:p>
    <w:p w14:paraId="1170C09E" w14:textId="77777777" w:rsidR="006E5D22" w:rsidRPr="00DC40D6" w:rsidRDefault="006E5D22" w:rsidP="006E5D22">
      <w:pPr>
        <w:spacing w:line="480" w:lineRule="auto"/>
        <w:ind w:left="-709" w:right="-568"/>
        <w:rPr>
          <w:rFonts w:ascii="Calibri" w:hAnsi="Calibri" w:cs="Arial"/>
        </w:rPr>
      </w:pPr>
      <w:r w:rsidRPr="00DC40D6">
        <w:rPr>
          <w:rFonts w:ascii="Calibri" w:hAnsi="Calibri" w:cs="Arial"/>
        </w:rPr>
        <w:t>________________________________________________________________________________</w:t>
      </w:r>
    </w:p>
    <w:p w14:paraId="2D9A2093" w14:textId="77777777" w:rsidR="00FE3F5E" w:rsidRPr="00FE3F5E" w:rsidRDefault="00FE3F5E" w:rsidP="00FE3F5E">
      <w:pPr>
        <w:ind w:left="-709" w:right="-568"/>
        <w:rPr>
          <w:rFonts w:ascii="Calibri" w:hAnsi="Calibri" w:cs="Arial"/>
          <w:b/>
          <w:bCs/>
        </w:rPr>
      </w:pPr>
    </w:p>
    <w:p w14:paraId="0CE08391" w14:textId="77777777" w:rsidR="00FE3F5E" w:rsidRPr="00FE3F5E" w:rsidRDefault="00FE3F5E" w:rsidP="00FE3F5E">
      <w:pPr>
        <w:ind w:left="-709" w:right="-568"/>
        <w:rPr>
          <w:rFonts w:ascii="Calibri" w:hAnsi="Calibri" w:cs="Arial"/>
        </w:rPr>
      </w:pPr>
      <w:r w:rsidRPr="00FE3F5E">
        <w:rPr>
          <w:rFonts w:ascii="Calibri" w:hAnsi="Calibri" w:cs="Arial"/>
          <w:b/>
          <w:bCs/>
        </w:rPr>
        <w:t>Signed (and dated)</w:t>
      </w:r>
      <w:r w:rsidRPr="00FE3F5E">
        <w:rPr>
          <w:rFonts w:ascii="Calibri" w:hAnsi="Calibri" w:cs="Arial"/>
        </w:rPr>
        <w:t>:</w:t>
      </w:r>
    </w:p>
    <w:p w14:paraId="1C241530" w14:textId="77777777" w:rsidR="00FE3F5E" w:rsidRPr="00FE3F5E" w:rsidRDefault="00FE3F5E" w:rsidP="00FE3F5E">
      <w:pPr>
        <w:ind w:left="-709" w:right="-568"/>
        <w:rPr>
          <w:rFonts w:ascii="Calibri" w:hAnsi="Calibri" w:cs="Arial"/>
        </w:rPr>
      </w:pPr>
    </w:p>
    <w:p w14:paraId="2F4D9F2A" w14:textId="3D80D845" w:rsidR="00FE3F5E" w:rsidRPr="00FE3F5E" w:rsidRDefault="00B9142D" w:rsidP="00FE3F5E">
      <w:pPr>
        <w:ind w:left="-709" w:right="-568"/>
        <w:rPr>
          <w:rFonts w:ascii="Calibri" w:hAnsi="Calibri" w:cs="Arial"/>
          <w:b/>
          <w:bCs/>
        </w:rPr>
      </w:pPr>
      <w:r>
        <w:rPr>
          <w:rFonts w:ascii="Calibri" w:hAnsi="Calibri" w:cs="Arial"/>
        </w:rPr>
        <w:t>Aleksandra Skarzycka 03/03/26</w:t>
      </w:r>
      <w:r w:rsidR="00FE3F5E" w:rsidRPr="00FE3F5E">
        <w:rPr>
          <w:rFonts w:ascii="Calibri" w:hAnsi="Calibri" w:cs="Arial"/>
        </w:rPr>
        <w:t xml:space="preserve">    </w:t>
      </w:r>
      <w:r>
        <w:rPr>
          <w:rFonts w:ascii="Calibri" w:hAnsi="Calibri" w:cs="Arial"/>
        </w:rPr>
        <w:tab/>
      </w:r>
      <w:r>
        <w:rPr>
          <w:rFonts w:ascii="Calibri" w:hAnsi="Calibri" w:cs="Arial"/>
        </w:rPr>
        <w:tab/>
      </w:r>
      <w:r>
        <w:rPr>
          <w:rFonts w:ascii="Calibri" w:hAnsi="Calibri" w:cs="Arial"/>
        </w:rPr>
        <w:tab/>
      </w:r>
      <w:r>
        <w:rPr>
          <w:rFonts w:ascii="Calibri" w:hAnsi="Calibri" w:cs="Arial"/>
        </w:rPr>
        <w:tab/>
      </w:r>
    </w:p>
    <w:p w14:paraId="02A33D82" w14:textId="02CECEBE" w:rsidR="006E12AF" w:rsidRPr="001E736A" w:rsidRDefault="00FE3F5E" w:rsidP="001E736A">
      <w:pPr>
        <w:ind w:left="-709" w:right="-568"/>
        <w:rPr>
          <w:rFonts w:ascii="Calibri" w:hAnsi="Calibri" w:cs="Arial"/>
          <w:sz w:val="26"/>
          <w:szCs w:val="26"/>
        </w:rPr>
      </w:pPr>
      <w:r w:rsidRPr="00FE3F5E">
        <w:rPr>
          <w:rFonts w:ascii="Calibri" w:hAnsi="Calibri" w:cs="Arial"/>
          <w:b/>
          <w:bCs/>
        </w:rPr>
        <w:t>Student</w:t>
      </w:r>
      <w:r w:rsidRPr="00FE3F5E">
        <w:rPr>
          <w:rFonts w:ascii="Calibri" w:hAnsi="Calibri" w:cs="Arial"/>
          <w:b/>
          <w:bCs/>
        </w:rPr>
        <w:tab/>
      </w:r>
      <w:r w:rsidRPr="00FE3F5E">
        <w:rPr>
          <w:rFonts w:ascii="Calibri" w:hAnsi="Calibri" w:cs="Arial"/>
          <w:b/>
          <w:bCs/>
        </w:rPr>
        <w:tab/>
      </w:r>
      <w:r w:rsidRPr="00FE3F5E">
        <w:rPr>
          <w:rFonts w:ascii="Calibri" w:hAnsi="Calibri" w:cs="Arial"/>
          <w:b/>
          <w:bCs/>
        </w:rPr>
        <w:tab/>
      </w:r>
      <w:r w:rsidRPr="00FE3F5E">
        <w:rPr>
          <w:rFonts w:ascii="Calibri" w:hAnsi="Calibri" w:cs="Arial"/>
          <w:b/>
          <w:bCs/>
        </w:rPr>
        <w:tab/>
      </w:r>
      <w:r w:rsidRPr="00FE3F5E">
        <w:rPr>
          <w:rFonts w:ascii="Calibri" w:hAnsi="Calibri" w:cs="Arial"/>
          <w:b/>
          <w:bCs/>
        </w:rPr>
        <w:tab/>
      </w:r>
      <w:r w:rsidRPr="00FE3F5E">
        <w:rPr>
          <w:rFonts w:ascii="Calibri" w:hAnsi="Calibri" w:cs="Arial"/>
          <w:b/>
          <w:bCs/>
        </w:rPr>
        <w:tab/>
      </w:r>
      <w:r w:rsidRPr="00FE3F5E">
        <w:rPr>
          <w:rFonts w:ascii="Calibri" w:hAnsi="Calibri" w:cs="Arial"/>
          <w:b/>
          <w:bCs/>
          <w:lang w:val="ga-IE"/>
        </w:rPr>
        <w:tab/>
      </w:r>
      <w:r w:rsidRPr="00FE3F5E">
        <w:rPr>
          <w:rFonts w:ascii="Calibri" w:hAnsi="Calibri" w:cs="Arial"/>
          <w:b/>
          <w:bCs/>
        </w:rPr>
        <w:t>Supervisor</w:t>
      </w:r>
    </w:p>
    <w:p w14:paraId="4B7B4C17" w14:textId="0AF8ACA2" w:rsidR="00FE3F5E" w:rsidRPr="00FE3F5E" w:rsidRDefault="00FE3F5E" w:rsidP="00FE3F5E">
      <w:pPr>
        <w:ind w:left="-709" w:right="-568"/>
        <w:rPr>
          <w:rFonts w:ascii="Calibri" w:hAnsi="Calibri" w:cs="Arial"/>
          <w:sz w:val="28"/>
          <w:szCs w:val="28"/>
          <w:lang w:val="ga-IE"/>
        </w:rPr>
      </w:pPr>
      <w:r w:rsidRPr="00FE3F5E">
        <w:rPr>
          <w:rFonts w:ascii="Calibri" w:hAnsi="Calibri" w:cs="Arial"/>
          <w:b/>
          <w:bCs/>
          <w:sz w:val="28"/>
          <w:szCs w:val="28"/>
        </w:rPr>
        <w:t xml:space="preserve">Week </w:t>
      </w:r>
      <w:r>
        <w:rPr>
          <w:rFonts w:ascii="Calibri" w:hAnsi="Calibri" w:cs="Arial"/>
          <w:b/>
          <w:bCs/>
          <w:sz w:val="28"/>
          <w:szCs w:val="28"/>
        </w:rPr>
        <w:t>7</w:t>
      </w:r>
      <w:r w:rsidRPr="00FE3F5E">
        <w:rPr>
          <w:rFonts w:ascii="Calibri" w:hAnsi="Calibri" w:cs="Arial"/>
          <w:b/>
          <w:bCs/>
          <w:sz w:val="28"/>
          <w:szCs w:val="28"/>
        </w:rPr>
        <w:t xml:space="preserve"> Beginning</w:t>
      </w:r>
      <w:r w:rsidRPr="00FE3F5E">
        <w:rPr>
          <w:rFonts w:ascii="Calibri" w:hAnsi="Calibri" w:cs="Arial"/>
          <w:sz w:val="28"/>
          <w:szCs w:val="28"/>
        </w:rPr>
        <w:t xml:space="preserve">: </w:t>
      </w:r>
      <w:r w:rsidR="00B9142D">
        <w:rPr>
          <w:rFonts w:ascii="Calibri" w:hAnsi="Calibri" w:cs="Arial"/>
          <w:sz w:val="28"/>
          <w:szCs w:val="28"/>
        </w:rPr>
        <w:t>02/03/26</w:t>
      </w:r>
    </w:p>
    <w:p w14:paraId="5422DA1C" w14:textId="77777777" w:rsidR="00FE3F5E" w:rsidRPr="00FE3F5E" w:rsidRDefault="00FE3F5E" w:rsidP="00FE3F5E">
      <w:pPr>
        <w:ind w:left="-709" w:right="-568"/>
        <w:rPr>
          <w:rFonts w:ascii="Calibri" w:hAnsi="Calibri" w:cs="Arial"/>
          <w:b/>
          <w:bCs/>
          <w:lang w:val="ga-IE"/>
        </w:rPr>
      </w:pPr>
    </w:p>
    <w:p w14:paraId="58164727" w14:textId="77777777" w:rsidR="00FE3F5E" w:rsidRPr="00FE3F5E" w:rsidRDefault="00FE3F5E" w:rsidP="00FE3F5E">
      <w:pPr>
        <w:ind w:left="-709" w:right="-568"/>
        <w:rPr>
          <w:rFonts w:ascii="Calibri" w:hAnsi="Calibri" w:cs="Arial"/>
          <w:b/>
          <w:bCs/>
        </w:rPr>
      </w:pPr>
    </w:p>
    <w:p w14:paraId="69B47AFB" w14:textId="77777777" w:rsidR="00FE3F5E" w:rsidRPr="00FE3F5E" w:rsidRDefault="00FE3F5E" w:rsidP="00FE3F5E">
      <w:pPr>
        <w:ind w:left="-709" w:right="-568"/>
        <w:rPr>
          <w:rFonts w:ascii="Calibri" w:hAnsi="Calibri" w:cs="Arial"/>
          <w:lang w:val="ga-IE"/>
        </w:rPr>
      </w:pPr>
      <w:r w:rsidRPr="00FE3F5E">
        <w:rPr>
          <w:rFonts w:ascii="Calibri" w:hAnsi="Calibri" w:cs="Arial"/>
          <w:b/>
          <w:bCs/>
        </w:rPr>
        <w:t>Description of Work Completed</w:t>
      </w:r>
      <w:r w:rsidRPr="00FE3F5E">
        <w:rPr>
          <w:rFonts w:ascii="Calibri" w:hAnsi="Calibri" w:cs="Arial"/>
        </w:rPr>
        <w:t xml:space="preserve">: </w:t>
      </w:r>
    </w:p>
    <w:p w14:paraId="4BDEEAE4" w14:textId="77777777" w:rsidR="00FE3F5E" w:rsidRPr="00FE3F5E" w:rsidRDefault="00FE3F5E" w:rsidP="00FE3F5E">
      <w:pPr>
        <w:ind w:left="-709" w:right="-568"/>
        <w:rPr>
          <w:rFonts w:ascii="Calibri" w:hAnsi="Calibri" w:cs="Arial"/>
          <w:lang w:val="ga-IE"/>
        </w:rPr>
      </w:pPr>
    </w:p>
    <w:p w14:paraId="41E60265" w14:textId="473E3857" w:rsidR="00FE3F5E" w:rsidRPr="00FE3F5E" w:rsidRDefault="00B9142D" w:rsidP="00FE3F5E">
      <w:pPr>
        <w:spacing w:line="480" w:lineRule="auto"/>
        <w:ind w:left="-709" w:right="-568"/>
        <w:rPr>
          <w:rFonts w:ascii="Calibri" w:hAnsi="Calibri" w:cs="Arial"/>
        </w:rPr>
      </w:pPr>
      <w:r>
        <w:rPr>
          <w:rFonts w:ascii="Calibri" w:hAnsi="Calibri" w:cs="Arial"/>
        </w:rPr>
        <w:t>Finished off the thoughts section on each vinyl.</w:t>
      </w:r>
    </w:p>
    <w:p w14:paraId="2FF6C72A" w14:textId="77777777" w:rsidR="00FE3F5E" w:rsidRPr="00FE3F5E" w:rsidRDefault="00FE3F5E" w:rsidP="00FE3F5E">
      <w:pPr>
        <w:spacing w:line="480" w:lineRule="auto"/>
        <w:ind w:left="-709" w:right="-568"/>
        <w:rPr>
          <w:rFonts w:ascii="Calibri" w:hAnsi="Calibri" w:cs="Arial"/>
        </w:rPr>
      </w:pPr>
      <w:r w:rsidRPr="00FE3F5E">
        <w:rPr>
          <w:rFonts w:ascii="Calibri" w:hAnsi="Calibri" w:cs="Arial"/>
        </w:rPr>
        <w:t>________________________________________________________________________________</w:t>
      </w:r>
    </w:p>
    <w:p w14:paraId="2943745F" w14:textId="77777777" w:rsidR="00FE3F5E" w:rsidRPr="00FE3F5E" w:rsidRDefault="00FE3F5E" w:rsidP="00FE3F5E">
      <w:pPr>
        <w:spacing w:line="480" w:lineRule="auto"/>
        <w:ind w:left="-709" w:right="-568"/>
        <w:rPr>
          <w:rFonts w:ascii="Calibri" w:hAnsi="Calibri" w:cs="Arial"/>
        </w:rPr>
      </w:pPr>
      <w:r w:rsidRPr="00FE3F5E">
        <w:rPr>
          <w:rFonts w:ascii="Calibri" w:hAnsi="Calibri" w:cs="Arial"/>
        </w:rPr>
        <w:t>________________________________________________________________________________</w:t>
      </w:r>
    </w:p>
    <w:p w14:paraId="1BD41963" w14:textId="77777777" w:rsidR="00FE3F5E" w:rsidRPr="00FE3F5E" w:rsidRDefault="00FE3F5E" w:rsidP="00FE3F5E">
      <w:pPr>
        <w:spacing w:line="480" w:lineRule="auto"/>
        <w:ind w:left="-709" w:right="-568"/>
        <w:rPr>
          <w:rFonts w:ascii="Calibri" w:hAnsi="Calibri" w:cs="Arial"/>
        </w:rPr>
      </w:pPr>
      <w:r w:rsidRPr="00FE3F5E">
        <w:rPr>
          <w:rFonts w:ascii="Calibri" w:hAnsi="Calibri" w:cs="Arial"/>
        </w:rPr>
        <w:t>________________________________________________________________________________</w:t>
      </w:r>
    </w:p>
    <w:p w14:paraId="32DE9946" w14:textId="77777777" w:rsidR="00FE3F5E" w:rsidRPr="00FE3F5E" w:rsidRDefault="00FE3F5E" w:rsidP="00FE3F5E">
      <w:pPr>
        <w:spacing w:line="480" w:lineRule="auto"/>
        <w:ind w:left="-709" w:right="-568"/>
        <w:rPr>
          <w:rFonts w:ascii="Calibri" w:hAnsi="Calibri" w:cs="Arial"/>
        </w:rPr>
      </w:pPr>
      <w:r w:rsidRPr="00FE3F5E">
        <w:rPr>
          <w:rFonts w:ascii="Calibri" w:hAnsi="Calibri" w:cs="Arial"/>
        </w:rPr>
        <w:t>________________________________________________________________________________</w:t>
      </w:r>
    </w:p>
    <w:p w14:paraId="20AACFA6" w14:textId="77777777" w:rsidR="00FE3F5E" w:rsidRPr="00FE3F5E" w:rsidRDefault="00FE3F5E" w:rsidP="00FE3F5E">
      <w:pPr>
        <w:spacing w:line="480" w:lineRule="auto"/>
        <w:ind w:left="-709" w:right="-568"/>
        <w:rPr>
          <w:rFonts w:ascii="Calibri" w:hAnsi="Calibri" w:cs="Arial"/>
        </w:rPr>
      </w:pPr>
      <w:r w:rsidRPr="00FE3F5E">
        <w:rPr>
          <w:rFonts w:ascii="Calibri" w:hAnsi="Calibri" w:cs="Arial"/>
        </w:rPr>
        <w:t>________________________________________________________________________________</w:t>
      </w:r>
    </w:p>
    <w:p w14:paraId="53ECD624" w14:textId="77777777" w:rsidR="00FE3F5E" w:rsidRPr="00FE3F5E" w:rsidRDefault="00FE3F5E" w:rsidP="00FE3F5E">
      <w:pPr>
        <w:spacing w:line="480" w:lineRule="auto"/>
        <w:ind w:left="-709" w:right="-568"/>
        <w:rPr>
          <w:rFonts w:ascii="Calibri" w:hAnsi="Calibri" w:cs="Arial"/>
        </w:rPr>
      </w:pPr>
      <w:r w:rsidRPr="00FE3F5E">
        <w:rPr>
          <w:rFonts w:ascii="Calibri" w:hAnsi="Calibri" w:cs="Arial"/>
        </w:rPr>
        <w:t>________________________________________________________________________________</w:t>
      </w:r>
    </w:p>
    <w:p w14:paraId="3FDFFDD1" w14:textId="77777777" w:rsidR="00FE3F5E" w:rsidRPr="00FE3F5E" w:rsidRDefault="00FE3F5E" w:rsidP="00FE3F5E">
      <w:pPr>
        <w:spacing w:line="480" w:lineRule="auto"/>
        <w:ind w:left="-709" w:right="-568"/>
        <w:rPr>
          <w:rFonts w:ascii="Calibri" w:hAnsi="Calibri" w:cs="Arial"/>
        </w:rPr>
      </w:pPr>
      <w:r w:rsidRPr="00FE3F5E">
        <w:rPr>
          <w:rFonts w:ascii="Calibri" w:hAnsi="Calibri" w:cs="Arial"/>
        </w:rPr>
        <w:t>________________________________________________________________________________</w:t>
      </w:r>
    </w:p>
    <w:p w14:paraId="0F19137F" w14:textId="77777777" w:rsidR="00FE3F5E" w:rsidRPr="00FE3F5E" w:rsidRDefault="00FE3F5E" w:rsidP="00FE3F5E">
      <w:pPr>
        <w:spacing w:line="480" w:lineRule="auto"/>
        <w:ind w:left="-709" w:right="-568"/>
        <w:rPr>
          <w:rFonts w:ascii="Calibri" w:hAnsi="Calibri" w:cs="Arial"/>
        </w:rPr>
      </w:pPr>
      <w:r w:rsidRPr="00FE3F5E">
        <w:rPr>
          <w:rFonts w:ascii="Calibri" w:hAnsi="Calibri" w:cs="Arial"/>
        </w:rPr>
        <w:t>________________________________________________________________________________</w:t>
      </w:r>
    </w:p>
    <w:p w14:paraId="500D9713" w14:textId="77777777" w:rsidR="00FE3F5E" w:rsidRPr="00FE3F5E" w:rsidRDefault="00FE3F5E" w:rsidP="00FE3F5E">
      <w:pPr>
        <w:spacing w:line="480" w:lineRule="auto"/>
        <w:ind w:left="-709" w:right="-568"/>
        <w:rPr>
          <w:rFonts w:ascii="Calibri" w:hAnsi="Calibri" w:cs="Arial"/>
        </w:rPr>
      </w:pPr>
      <w:r w:rsidRPr="00FE3F5E">
        <w:rPr>
          <w:rFonts w:ascii="Calibri" w:hAnsi="Calibri" w:cs="Arial"/>
        </w:rPr>
        <w:t>________________________________________________________________________________</w:t>
      </w:r>
    </w:p>
    <w:p w14:paraId="346986A0" w14:textId="77777777" w:rsidR="00FE3F5E" w:rsidRPr="00FE3F5E" w:rsidRDefault="00FE3F5E" w:rsidP="00FE3F5E">
      <w:pPr>
        <w:ind w:left="-709" w:right="-568"/>
        <w:rPr>
          <w:rFonts w:ascii="Calibri" w:hAnsi="Calibri" w:cs="Arial"/>
        </w:rPr>
      </w:pPr>
    </w:p>
    <w:p w14:paraId="4F5E6FFB" w14:textId="77777777" w:rsidR="00FE3F5E" w:rsidRPr="00FE3F5E" w:rsidRDefault="00FE3F5E" w:rsidP="00FE3F5E">
      <w:pPr>
        <w:ind w:left="-709" w:right="-568"/>
        <w:rPr>
          <w:rFonts w:ascii="Calibri" w:hAnsi="Calibri" w:cs="Arial"/>
          <w:b/>
          <w:bCs/>
        </w:rPr>
      </w:pPr>
    </w:p>
    <w:p w14:paraId="74FAD170" w14:textId="77777777" w:rsidR="00FE3F5E" w:rsidRPr="00FE3F5E" w:rsidRDefault="00FE3F5E" w:rsidP="00FE3F5E">
      <w:pPr>
        <w:ind w:left="-709" w:right="-568"/>
        <w:rPr>
          <w:rFonts w:ascii="Calibri" w:hAnsi="Calibri" w:cs="Arial"/>
          <w:b/>
          <w:bCs/>
        </w:rPr>
      </w:pPr>
    </w:p>
    <w:p w14:paraId="5541AD0C" w14:textId="77777777" w:rsidR="00FE3F5E" w:rsidRPr="00FE3F5E" w:rsidRDefault="00FE3F5E" w:rsidP="00FE3F5E">
      <w:pPr>
        <w:ind w:left="-709" w:right="-568"/>
        <w:rPr>
          <w:rFonts w:ascii="Calibri" w:hAnsi="Calibri" w:cs="Arial"/>
        </w:rPr>
      </w:pPr>
      <w:r w:rsidRPr="00FE3F5E">
        <w:rPr>
          <w:rFonts w:ascii="Calibri" w:hAnsi="Calibri" w:cs="Arial"/>
          <w:b/>
          <w:bCs/>
        </w:rPr>
        <w:t>Notes (and things to remember)</w:t>
      </w:r>
      <w:r w:rsidRPr="00FE3F5E">
        <w:rPr>
          <w:rFonts w:ascii="Calibri" w:hAnsi="Calibri" w:cs="Arial"/>
        </w:rPr>
        <w:t>:</w:t>
      </w:r>
    </w:p>
    <w:p w14:paraId="53988CD6" w14:textId="77777777" w:rsidR="00FE3F5E" w:rsidRPr="00FE3F5E" w:rsidRDefault="00FE3F5E" w:rsidP="00FE3F5E">
      <w:pPr>
        <w:ind w:left="-709" w:right="-568"/>
        <w:rPr>
          <w:rFonts w:ascii="Calibri" w:hAnsi="Calibri" w:cs="Arial"/>
        </w:rPr>
      </w:pPr>
    </w:p>
    <w:p w14:paraId="1E5FC1AA" w14:textId="77777777" w:rsidR="006E5D22" w:rsidRPr="00DC40D6" w:rsidRDefault="006E5D22" w:rsidP="006E5D22">
      <w:pPr>
        <w:spacing w:line="480" w:lineRule="auto"/>
        <w:ind w:left="-709" w:right="-568"/>
        <w:rPr>
          <w:rFonts w:ascii="Calibri" w:hAnsi="Calibri" w:cs="Arial"/>
        </w:rPr>
      </w:pPr>
      <w:r w:rsidRPr="00DC40D6">
        <w:rPr>
          <w:rFonts w:ascii="Calibri" w:hAnsi="Calibri" w:cs="Arial"/>
        </w:rPr>
        <w:t>________________________________________________________________________________</w:t>
      </w:r>
    </w:p>
    <w:p w14:paraId="5A955B04" w14:textId="77777777" w:rsidR="006E5D22" w:rsidRPr="00DC40D6" w:rsidRDefault="006E5D22" w:rsidP="006E5D22">
      <w:pPr>
        <w:spacing w:line="480" w:lineRule="auto"/>
        <w:ind w:left="-709" w:right="-568"/>
        <w:rPr>
          <w:rFonts w:ascii="Calibri" w:hAnsi="Calibri" w:cs="Arial"/>
        </w:rPr>
      </w:pPr>
      <w:r w:rsidRPr="00DC40D6">
        <w:rPr>
          <w:rFonts w:ascii="Calibri" w:hAnsi="Calibri" w:cs="Arial"/>
        </w:rPr>
        <w:t>________________________________________________________________________________</w:t>
      </w:r>
    </w:p>
    <w:p w14:paraId="2ED19480" w14:textId="77777777" w:rsidR="006E5D22" w:rsidRPr="00DC40D6" w:rsidRDefault="006E5D22" w:rsidP="006E5D22">
      <w:pPr>
        <w:spacing w:line="480" w:lineRule="auto"/>
        <w:ind w:left="-709" w:right="-568"/>
        <w:rPr>
          <w:rFonts w:ascii="Calibri" w:hAnsi="Calibri" w:cs="Arial"/>
        </w:rPr>
      </w:pPr>
      <w:r w:rsidRPr="00DC40D6">
        <w:rPr>
          <w:rFonts w:ascii="Calibri" w:hAnsi="Calibri" w:cs="Arial"/>
        </w:rPr>
        <w:t>________________________________________________________________________________</w:t>
      </w:r>
    </w:p>
    <w:p w14:paraId="393AC97E" w14:textId="77777777" w:rsidR="006E5D22" w:rsidRPr="00DC40D6" w:rsidRDefault="006E5D22" w:rsidP="006E5D22">
      <w:pPr>
        <w:spacing w:line="480" w:lineRule="auto"/>
        <w:ind w:left="-709" w:right="-568"/>
        <w:rPr>
          <w:rFonts w:ascii="Calibri" w:hAnsi="Calibri" w:cs="Arial"/>
        </w:rPr>
      </w:pPr>
      <w:r w:rsidRPr="00DC40D6">
        <w:rPr>
          <w:rFonts w:ascii="Calibri" w:hAnsi="Calibri" w:cs="Arial"/>
        </w:rPr>
        <w:t>________________________________________________________________________________</w:t>
      </w:r>
    </w:p>
    <w:p w14:paraId="1F50BC32" w14:textId="77777777" w:rsidR="006E5D22" w:rsidRPr="00DC40D6" w:rsidRDefault="006E5D22" w:rsidP="006E5D22">
      <w:pPr>
        <w:spacing w:line="480" w:lineRule="auto"/>
        <w:ind w:left="-709" w:right="-568"/>
        <w:rPr>
          <w:rFonts w:ascii="Calibri" w:hAnsi="Calibri" w:cs="Arial"/>
        </w:rPr>
      </w:pPr>
      <w:r w:rsidRPr="00DC40D6">
        <w:rPr>
          <w:rFonts w:ascii="Calibri" w:hAnsi="Calibri" w:cs="Arial"/>
        </w:rPr>
        <w:t>________________________________________________________________________________</w:t>
      </w:r>
    </w:p>
    <w:p w14:paraId="77508056" w14:textId="77777777" w:rsidR="006E5D22" w:rsidRPr="00DC40D6" w:rsidRDefault="006E5D22" w:rsidP="006E5D22">
      <w:pPr>
        <w:spacing w:line="480" w:lineRule="auto"/>
        <w:ind w:left="-709" w:right="-568"/>
        <w:rPr>
          <w:rFonts w:ascii="Calibri" w:hAnsi="Calibri" w:cs="Arial"/>
        </w:rPr>
      </w:pPr>
      <w:r w:rsidRPr="00DC40D6">
        <w:rPr>
          <w:rFonts w:ascii="Calibri" w:hAnsi="Calibri" w:cs="Arial"/>
        </w:rPr>
        <w:t>________________________________________________________________________________</w:t>
      </w:r>
    </w:p>
    <w:p w14:paraId="66584998" w14:textId="77777777" w:rsidR="006E5D22" w:rsidRPr="00DC40D6" w:rsidRDefault="006E5D22" w:rsidP="006E5D22">
      <w:pPr>
        <w:spacing w:line="480" w:lineRule="auto"/>
        <w:ind w:left="-709" w:right="-568"/>
        <w:rPr>
          <w:rFonts w:ascii="Calibri" w:hAnsi="Calibri" w:cs="Arial"/>
        </w:rPr>
      </w:pPr>
      <w:r w:rsidRPr="00DC40D6">
        <w:rPr>
          <w:rFonts w:ascii="Calibri" w:hAnsi="Calibri" w:cs="Arial"/>
        </w:rPr>
        <w:t>________________________________________________________________________________</w:t>
      </w:r>
    </w:p>
    <w:p w14:paraId="640C2ADA" w14:textId="77777777" w:rsidR="00FE3F5E" w:rsidRPr="00FE3F5E" w:rsidRDefault="00FE3F5E" w:rsidP="00FE3F5E">
      <w:pPr>
        <w:ind w:left="-709" w:right="-568"/>
        <w:rPr>
          <w:rFonts w:ascii="Calibri" w:hAnsi="Calibri" w:cs="Arial"/>
          <w:b/>
          <w:bCs/>
        </w:rPr>
      </w:pPr>
    </w:p>
    <w:p w14:paraId="41D4D6D8" w14:textId="77777777" w:rsidR="00FE3F5E" w:rsidRPr="00FE3F5E" w:rsidRDefault="00FE3F5E" w:rsidP="00FE3F5E">
      <w:pPr>
        <w:ind w:left="-709" w:right="-568"/>
        <w:rPr>
          <w:rFonts w:ascii="Calibri" w:hAnsi="Calibri" w:cs="Arial"/>
        </w:rPr>
      </w:pPr>
      <w:r w:rsidRPr="00FE3F5E">
        <w:rPr>
          <w:rFonts w:ascii="Calibri" w:hAnsi="Calibri" w:cs="Arial"/>
          <w:b/>
          <w:bCs/>
        </w:rPr>
        <w:t>Signed (and dated)</w:t>
      </w:r>
      <w:r w:rsidRPr="00FE3F5E">
        <w:rPr>
          <w:rFonts w:ascii="Calibri" w:hAnsi="Calibri" w:cs="Arial"/>
        </w:rPr>
        <w:t>:</w:t>
      </w:r>
    </w:p>
    <w:p w14:paraId="1D42FAA8" w14:textId="77777777" w:rsidR="00FE3F5E" w:rsidRPr="00FE3F5E" w:rsidRDefault="00FE3F5E" w:rsidP="00FE3F5E">
      <w:pPr>
        <w:ind w:left="-709" w:right="-568"/>
        <w:rPr>
          <w:rFonts w:ascii="Calibri" w:hAnsi="Calibri" w:cs="Arial"/>
        </w:rPr>
      </w:pPr>
    </w:p>
    <w:p w14:paraId="2D96BEDF" w14:textId="77777777" w:rsidR="00FE3F5E" w:rsidRPr="00FE3F5E" w:rsidRDefault="00FE3F5E" w:rsidP="00FE3F5E">
      <w:pPr>
        <w:ind w:left="-709" w:right="-568"/>
        <w:rPr>
          <w:rFonts w:ascii="Calibri" w:hAnsi="Calibri" w:cs="Arial"/>
          <w:b/>
          <w:bCs/>
        </w:rPr>
      </w:pPr>
      <w:r w:rsidRPr="00FE3F5E">
        <w:rPr>
          <w:rFonts w:ascii="Calibri" w:hAnsi="Calibri" w:cs="Arial"/>
        </w:rPr>
        <w:t>_______________________________________    _______________________________________</w:t>
      </w:r>
    </w:p>
    <w:p w14:paraId="4EE9F998" w14:textId="339A2A6D" w:rsidR="006E12AF" w:rsidRPr="001E736A" w:rsidRDefault="00FE3F5E" w:rsidP="001E736A">
      <w:pPr>
        <w:ind w:left="-709" w:right="-568"/>
        <w:rPr>
          <w:rFonts w:ascii="Calibri" w:hAnsi="Calibri" w:cs="Arial"/>
          <w:sz w:val="26"/>
          <w:szCs w:val="26"/>
        </w:rPr>
      </w:pPr>
      <w:r w:rsidRPr="00FE3F5E">
        <w:rPr>
          <w:rFonts w:ascii="Calibri" w:hAnsi="Calibri" w:cs="Arial"/>
          <w:b/>
          <w:bCs/>
        </w:rPr>
        <w:t>Student</w:t>
      </w:r>
      <w:r w:rsidRPr="00FE3F5E">
        <w:rPr>
          <w:rFonts w:ascii="Calibri" w:hAnsi="Calibri" w:cs="Arial"/>
          <w:b/>
          <w:bCs/>
        </w:rPr>
        <w:tab/>
      </w:r>
      <w:r w:rsidRPr="00FE3F5E">
        <w:rPr>
          <w:rFonts w:ascii="Calibri" w:hAnsi="Calibri" w:cs="Arial"/>
          <w:b/>
          <w:bCs/>
        </w:rPr>
        <w:tab/>
      </w:r>
      <w:r w:rsidRPr="00FE3F5E">
        <w:rPr>
          <w:rFonts w:ascii="Calibri" w:hAnsi="Calibri" w:cs="Arial"/>
          <w:b/>
          <w:bCs/>
        </w:rPr>
        <w:tab/>
      </w:r>
      <w:r w:rsidRPr="00FE3F5E">
        <w:rPr>
          <w:rFonts w:ascii="Calibri" w:hAnsi="Calibri" w:cs="Arial"/>
          <w:b/>
          <w:bCs/>
        </w:rPr>
        <w:tab/>
      </w:r>
      <w:r w:rsidRPr="00FE3F5E">
        <w:rPr>
          <w:rFonts w:ascii="Calibri" w:hAnsi="Calibri" w:cs="Arial"/>
          <w:b/>
          <w:bCs/>
        </w:rPr>
        <w:tab/>
      </w:r>
      <w:r w:rsidRPr="00FE3F5E">
        <w:rPr>
          <w:rFonts w:ascii="Calibri" w:hAnsi="Calibri" w:cs="Arial"/>
          <w:b/>
          <w:bCs/>
        </w:rPr>
        <w:tab/>
      </w:r>
      <w:r w:rsidRPr="00FE3F5E">
        <w:rPr>
          <w:rFonts w:ascii="Calibri" w:hAnsi="Calibri" w:cs="Arial"/>
          <w:b/>
          <w:bCs/>
          <w:lang w:val="ga-IE"/>
        </w:rPr>
        <w:tab/>
      </w:r>
      <w:r w:rsidRPr="00FE3F5E">
        <w:rPr>
          <w:rFonts w:ascii="Calibri" w:hAnsi="Calibri" w:cs="Arial"/>
          <w:b/>
          <w:bCs/>
        </w:rPr>
        <w:t>Supervisor</w:t>
      </w:r>
    </w:p>
    <w:p w14:paraId="011928B8" w14:textId="77777777" w:rsidR="00FE3F5E" w:rsidRPr="00FE3F5E" w:rsidRDefault="00FE3F5E" w:rsidP="00FE3F5E">
      <w:pPr>
        <w:ind w:left="-709" w:right="-568"/>
        <w:rPr>
          <w:rFonts w:ascii="Calibri" w:hAnsi="Calibri" w:cs="Arial"/>
          <w:sz w:val="28"/>
          <w:szCs w:val="28"/>
          <w:lang w:val="ga-IE"/>
        </w:rPr>
      </w:pPr>
      <w:r w:rsidRPr="00FE3F5E">
        <w:rPr>
          <w:rFonts w:ascii="Calibri" w:hAnsi="Calibri" w:cs="Arial"/>
          <w:b/>
          <w:bCs/>
          <w:sz w:val="28"/>
          <w:szCs w:val="28"/>
        </w:rPr>
        <w:t xml:space="preserve">Week </w:t>
      </w:r>
      <w:r>
        <w:rPr>
          <w:rFonts w:ascii="Calibri" w:hAnsi="Calibri" w:cs="Arial"/>
          <w:b/>
          <w:bCs/>
          <w:sz w:val="28"/>
          <w:szCs w:val="28"/>
        </w:rPr>
        <w:t>8</w:t>
      </w:r>
      <w:r w:rsidRPr="00FE3F5E">
        <w:rPr>
          <w:rFonts w:ascii="Calibri" w:hAnsi="Calibri" w:cs="Arial"/>
          <w:b/>
          <w:bCs/>
          <w:sz w:val="28"/>
          <w:szCs w:val="28"/>
        </w:rPr>
        <w:t xml:space="preserve"> Beginning</w:t>
      </w:r>
      <w:r w:rsidRPr="00FE3F5E">
        <w:rPr>
          <w:rFonts w:ascii="Calibri" w:hAnsi="Calibri" w:cs="Arial"/>
          <w:sz w:val="28"/>
          <w:szCs w:val="28"/>
        </w:rPr>
        <w:t>: ______________________________</w:t>
      </w:r>
    </w:p>
    <w:p w14:paraId="3D3BCEEB" w14:textId="77777777" w:rsidR="00FE3F5E" w:rsidRPr="00FE3F5E" w:rsidRDefault="00FE3F5E" w:rsidP="00FE3F5E">
      <w:pPr>
        <w:ind w:left="-709" w:right="-568"/>
        <w:rPr>
          <w:rFonts w:ascii="Calibri" w:hAnsi="Calibri" w:cs="Arial"/>
          <w:b/>
          <w:bCs/>
          <w:lang w:val="ga-IE"/>
        </w:rPr>
      </w:pPr>
    </w:p>
    <w:p w14:paraId="3A7DF06E" w14:textId="77777777" w:rsidR="00FE3F5E" w:rsidRPr="00FE3F5E" w:rsidRDefault="00FE3F5E" w:rsidP="00FE3F5E">
      <w:pPr>
        <w:ind w:left="-709" w:right="-568"/>
        <w:rPr>
          <w:rFonts w:ascii="Calibri" w:hAnsi="Calibri" w:cs="Arial"/>
          <w:b/>
          <w:bCs/>
        </w:rPr>
      </w:pPr>
    </w:p>
    <w:p w14:paraId="0C7D6FD9" w14:textId="77777777" w:rsidR="00FE3F5E" w:rsidRPr="00FE3F5E" w:rsidRDefault="00FE3F5E" w:rsidP="00FE3F5E">
      <w:pPr>
        <w:ind w:left="-709" w:right="-568"/>
        <w:rPr>
          <w:rFonts w:ascii="Calibri" w:hAnsi="Calibri" w:cs="Arial"/>
          <w:lang w:val="ga-IE"/>
        </w:rPr>
      </w:pPr>
      <w:r w:rsidRPr="00FE3F5E">
        <w:rPr>
          <w:rFonts w:ascii="Calibri" w:hAnsi="Calibri" w:cs="Arial"/>
          <w:b/>
          <w:bCs/>
        </w:rPr>
        <w:t>Description of Work Completed</w:t>
      </w:r>
      <w:r w:rsidRPr="00FE3F5E">
        <w:rPr>
          <w:rFonts w:ascii="Calibri" w:hAnsi="Calibri" w:cs="Arial"/>
        </w:rPr>
        <w:t xml:space="preserve">: </w:t>
      </w:r>
    </w:p>
    <w:p w14:paraId="4338A109" w14:textId="77777777" w:rsidR="00FE3F5E" w:rsidRPr="00FE3F5E" w:rsidRDefault="00FE3F5E" w:rsidP="00FE3F5E">
      <w:pPr>
        <w:ind w:left="-709" w:right="-568"/>
        <w:rPr>
          <w:rFonts w:ascii="Calibri" w:hAnsi="Calibri" w:cs="Arial"/>
          <w:lang w:val="ga-IE"/>
        </w:rPr>
      </w:pPr>
    </w:p>
    <w:p w14:paraId="6E86C1DD" w14:textId="77777777" w:rsidR="00FE3F5E" w:rsidRPr="00FE3F5E" w:rsidRDefault="00FE3F5E" w:rsidP="00FE3F5E">
      <w:pPr>
        <w:spacing w:line="480" w:lineRule="auto"/>
        <w:ind w:left="-709" w:right="-568"/>
        <w:rPr>
          <w:rFonts w:ascii="Calibri" w:hAnsi="Calibri" w:cs="Arial"/>
        </w:rPr>
      </w:pPr>
      <w:r w:rsidRPr="00FE3F5E">
        <w:rPr>
          <w:rFonts w:ascii="Calibri" w:hAnsi="Calibri" w:cs="Arial"/>
        </w:rPr>
        <w:t>________________________________________________________________________________</w:t>
      </w:r>
    </w:p>
    <w:p w14:paraId="42C83532" w14:textId="77777777" w:rsidR="00FE3F5E" w:rsidRPr="00FE3F5E" w:rsidRDefault="00FE3F5E" w:rsidP="00FE3F5E">
      <w:pPr>
        <w:spacing w:line="480" w:lineRule="auto"/>
        <w:ind w:left="-709" w:right="-568"/>
        <w:rPr>
          <w:rFonts w:ascii="Calibri" w:hAnsi="Calibri" w:cs="Arial"/>
        </w:rPr>
      </w:pPr>
      <w:r w:rsidRPr="00FE3F5E">
        <w:rPr>
          <w:rFonts w:ascii="Calibri" w:hAnsi="Calibri" w:cs="Arial"/>
        </w:rPr>
        <w:t>________________________________________________________________________________</w:t>
      </w:r>
    </w:p>
    <w:p w14:paraId="15AD8706" w14:textId="77777777" w:rsidR="00FE3F5E" w:rsidRPr="00FE3F5E" w:rsidRDefault="00FE3F5E" w:rsidP="00FE3F5E">
      <w:pPr>
        <w:spacing w:line="480" w:lineRule="auto"/>
        <w:ind w:left="-709" w:right="-568"/>
        <w:rPr>
          <w:rFonts w:ascii="Calibri" w:hAnsi="Calibri" w:cs="Arial"/>
        </w:rPr>
      </w:pPr>
      <w:r w:rsidRPr="00FE3F5E">
        <w:rPr>
          <w:rFonts w:ascii="Calibri" w:hAnsi="Calibri" w:cs="Arial"/>
        </w:rPr>
        <w:t>________________________________________________________________________________</w:t>
      </w:r>
    </w:p>
    <w:p w14:paraId="3D21AC13" w14:textId="77777777" w:rsidR="00FE3F5E" w:rsidRPr="00FE3F5E" w:rsidRDefault="00FE3F5E" w:rsidP="00FE3F5E">
      <w:pPr>
        <w:spacing w:line="480" w:lineRule="auto"/>
        <w:ind w:left="-709" w:right="-568"/>
        <w:rPr>
          <w:rFonts w:ascii="Calibri" w:hAnsi="Calibri" w:cs="Arial"/>
        </w:rPr>
      </w:pPr>
      <w:r w:rsidRPr="00FE3F5E">
        <w:rPr>
          <w:rFonts w:ascii="Calibri" w:hAnsi="Calibri" w:cs="Arial"/>
        </w:rPr>
        <w:t>________________________________________________________________________________</w:t>
      </w:r>
    </w:p>
    <w:p w14:paraId="4FD325E6" w14:textId="77777777" w:rsidR="00FE3F5E" w:rsidRPr="00FE3F5E" w:rsidRDefault="00FE3F5E" w:rsidP="00FE3F5E">
      <w:pPr>
        <w:spacing w:line="480" w:lineRule="auto"/>
        <w:ind w:left="-709" w:right="-568"/>
        <w:rPr>
          <w:rFonts w:ascii="Calibri" w:hAnsi="Calibri" w:cs="Arial"/>
        </w:rPr>
      </w:pPr>
      <w:r w:rsidRPr="00FE3F5E">
        <w:rPr>
          <w:rFonts w:ascii="Calibri" w:hAnsi="Calibri" w:cs="Arial"/>
        </w:rPr>
        <w:t>________________________________________________________________________________</w:t>
      </w:r>
    </w:p>
    <w:p w14:paraId="7261CFF4" w14:textId="77777777" w:rsidR="00FE3F5E" w:rsidRPr="00FE3F5E" w:rsidRDefault="00FE3F5E" w:rsidP="00FE3F5E">
      <w:pPr>
        <w:spacing w:line="480" w:lineRule="auto"/>
        <w:ind w:left="-709" w:right="-568"/>
        <w:rPr>
          <w:rFonts w:ascii="Calibri" w:hAnsi="Calibri" w:cs="Arial"/>
        </w:rPr>
      </w:pPr>
      <w:r w:rsidRPr="00FE3F5E">
        <w:rPr>
          <w:rFonts w:ascii="Calibri" w:hAnsi="Calibri" w:cs="Arial"/>
        </w:rPr>
        <w:t>________________________________________________________________________________</w:t>
      </w:r>
    </w:p>
    <w:p w14:paraId="2D73B6F5" w14:textId="77777777" w:rsidR="00FE3F5E" w:rsidRPr="00FE3F5E" w:rsidRDefault="00FE3F5E" w:rsidP="00FE3F5E">
      <w:pPr>
        <w:spacing w:line="480" w:lineRule="auto"/>
        <w:ind w:left="-709" w:right="-568"/>
        <w:rPr>
          <w:rFonts w:ascii="Calibri" w:hAnsi="Calibri" w:cs="Arial"/>
        </w:rPr>
      </w:pPr>
      <w:r w:rsidRPr="00FE3F5E">
        <w:rPr>
          <w:rFonts w:ascii="Calibri" w:hAnsi="Calibri" w:cs="Arial"/>
        </w:rPr>
        <w:t>________________________________________________________________________________</w:t>
      </w:r>
    </w:p>
    <w:p w14:paraId="4B3E9D76" w14:textId="77777777" w:rsidR="00FE3F5E" w:rsidRPr="00FE3F5E" w:rsidRDefault="00FE3F5E" w:rsidP="00FE3F5E">
      <w:pPr>
        <w:spacing w:line="480" w:lineRule="auto"/>
        <w:ind w:left="-709" w:right="-568"/>
        <w:rPr>
          <w:rFonts w:ascii="Calibri" w:hAnsi="Calibri" w:cs="Arial"/>
        </w:rPr>
      </w:pPr>
      <w:r w:rsidRPr="00FE3F5E">
        <w:rPr>
          <w:rFonts w:ascii="Calibri" w:hAnsi="Calibri" w:cs="Arial"/>
        </w:rPr>
        <w:t>________________________________________________________________________________</w:t>
      </w:r>
    </w:p>
    <w:p w14:paraId="3C2B8425" w14:textId="77777777" w:rsidR="00FE3F5E" w:rsidRPr="00FE3F5E" w:rsidRDefault="00FE3F5E" w:rsidP="00FE3F5E">
      <w:pPr>
        <w:spacing w:line="480" w:lineRule="auto"/>
        <w:ind w:left="-709" w:right="-568"/>
        <w:rPr>
          <w:rFonts w:ascii="Calibri" w:hAnsi="Calibri" w:cs="Arial"/>
        </w:rPr>
      </w:pPr>
      <w:r w:rsidRPr="00FE3F5E">
        <w:rPr>
          <w:rFonts w:ascii="Calibri" w:hAnsi="Calibri" w:cs="Arial"/>
        </w:rPr>
        <w:t>________________________________________________________________________________</w:t>
      </w:r>
    </w:p>
    <w:p w14:paraId="6C7955D5" w14:textId="77777777" w:rsidR="00FE3F5E" w:rsidRPr="00FE3F5E" w:rsidRDefault="00FE3F5E" w:rsidP="00FE3F5E">
      <w:pPr>
        <w:spacing w:line="480" w:lineRule="auto"/>
        <w:ind w:left="-709" w:right="-568"/>
        <w:rPr>
          <w:rFonts w:ascii="Calibri" w:hAnsi="Calibri" w:cs="Arial"/>
        </w:rPr>
      </w:pPr>
      <w:r w:rsidRPr="00FE3F5E">
        <w:rPr>
          <w:rFonts w:ascii="Calibri" w:hAnsi="Calibri" w:cs="Arial"/>
        </w:rPr>
        <w:t>________________________________________________________________________________</w:t>
      </w:r>
    </w:p>
    <w:p w14:paraId="05DEB6C8" w14:textId="77777777" w:rsidR="00FE3F5E" w:rsidRPr="00FE3F5E" w:rsidRDefault="00FE3F5E" w:rsidP="00FE3F5E">
      <w:pPr>
        <w:ind w:left="-709" w:right="-568"/>
        <w:rPr>
          <w:rFonts w:ascii="Calibri" w:hAnsi="Calibri" w:cs="Arial"/>
        </w:rPr>
      </w:pPr>
    </w:p>
    <w:p w14:paraId="4C16C76F" w14:textId="77777777" w:rsidR="00FE3F5E" w:rsidRPr="00FE3F5E" w:rsidRDefault="00FE3F5E" w:rsidP="00FE3F5E">
      <w:pPr>
        <w:ind w:left="-709" w:right="-568"/>
        <w:rPr>
          <w:rFonts w:ascii="Calibri" w:hAnsi="Calibri" w:cs="Arial"/>
          <w:b/>
          <w:bCs/>
        </w:rPr>
      </w:pPr>
    </w:p>
    <w:p w14:paraId="20EDD0AE" w14:textId="77777777" w:rsidR="00FE3F5E" w:rsidRPr="00FE3F5E" w:rsidRDefault="00FE3F5E" w:rsidP="00FE3F5E">
      <w:pPr>
        <w:ind w:left="-709" w:right="-568"/>
        <w:rPr>
          <w:rFonts w:ascii="Calibri" w:hAnsi="Calibri" w:cs="Arial"/>
          <w:b/>
          <w:bCs/>
        </w:rPr>
      </w:pPr>
    </w:p>
    <w:p w14:paraId="5E6B7781" w14:textId="77777777" w:rsidR="00FE3F5E" w:rsidRPr="00FE3F5E" w:rsidRDefault="00FE3F5E" w:rsidP="00FE3F5E">
      <w:pPr>
        <w:ind w:left="-709" w:right="-568"/>
        <w:rPr>
          <w:rFonts w:ascii="Calibri" w:hAnsi="Calibri" w:cs="Arial"/>
        </w:rPr>
      </w:pPr>
      <w:r w:rsidRPr="00FE3F5E">
        <w:rPr>
          <w:rFonts w:ascii="Calibri" w:hAnsi="Calibri" w:cs="Arial"/>
          <w:b/>
          <w:bCs/>
        </w:rPr>
        <w:t>Notes (and things to remember)</w:t>
      </w:r>
      <w:r w:rsidRPr="00FE3F5E">
        <w:rPr>
          <w:rFonts w:ascii="Calibri" w:hAnsi="Calibri" w:cs="Arial"/>
        </w:rPr>
        <w:t>:</w:t>
      </w:r>
    </w:p>
    <w:p w14:paraId="5BD476F7" w14:textId="77777777" w:rsidR="00FE3F5E" w:rsidRPr="00FE3F5E" w:rsidRDefault="00FE3F5E" w:rsidP="00FE3F5E">
      <w:pPr>
        <w:ind w:left="-709" w:right="-568"/>
        <w:rPr>
          <w:rFonts w:ascii="Calibri" w:hAnsi="Calibri" w:cs="Arial"/>
        </w:rPr>
      </w:pPr>
    </w:p>
    <w:p w14:paraId="00E4B92D" w14:textId="77777777" w:rsidR="006E5D22" w:rsidRPr="00DC40D6" w:rsidRDefault="006E5D22" w:rsidP="006E5D22">
      <w:pPr>
        <w:spacing w:line="480" w:lineRule="auto"/>
        <w:ind w:left="-709" w:right="-568"/>
        <w:rPr>
          <w:rFonts w:ascii="Calibri" w:hAnsi="Calibri" w:cs="Arial"/>
        </w:rPr>
      </w:pPr>
      <w:r w:rsidRPr="00DC40D6">
        <w:rPr>
          <w:rFonts w:ascii="Calibri" w:hAnsi="Calibri" w:cs="Arial"/>
        </w:rPr>
        <w:t>________________________________________________________________________________</w:t>
      </w:r>
    </w:p>
    <w:p w14:paraId="61A0A5D9" w14:textId="77777777" w:rsidR="006E5D22" w:rsidRPr="00DC40D6" w:rsidRDefault="006E5D22" w:rsidP="006E5D22">
      <w:pPr>
        <w:spacing w:line="480" w:lineRule="auto"/>
        <w:ind w:left="-709" w:right="-568"/>
        <w:rPr>
          <w:rFonts w:ascii="Calibri" w:hAnsi="Calibri" w:cs="Arial"/>
        </w:rPr>
      </w:pPr>
      <w:r w:rsidRPr="00DC40D6">
        <w:rPr>
          <w:rFonts w:ascii="Calibri" w:hAnsi="Calibri" w:cs="Arial"/>
        </w:rPr>
        <w:t>________________________________________________________________________________</w:t>
      </w:r>
    </w:p>
    <w:p w14:paraId="6B076001" w14:textId="77777777" w:rsidR="006E5D22" w:rsidRPr="00DC40D6" w:rsidRDefault="006E5D22" w:rsidP="006E5D22">
      <w:pPr>
        <w:spacing w:line="480" w:lineRule="auto"/>
        <w:ind w:left="-709" w:right="-568"/>
        <w:rPr>
          <w:rFonts w:ascii="Calibri" w:hAnsi="Calibri" w:cs="Arial"/>
        </w:rPr>
      </w:pPr>
      <w:r w:rsidRPr="00DC40D6">
        <w:rPr>
          <w:rFonts w:ascii="Calibri" w:hAnsi="Calibri" w:cs="Arial"/>
        </w:rPr>
        <w:t>________________________________________________________________________________</w:t>
      </w:r>
    </w:p>
    <w:p w14:paraId="14FAFA6E" w14:textId="77777777" w:rsidR="006E5D22" w:rsidRPr="00DC40D6" w:rsidRDefault="006E5D22" w:rsidP="006E5D22">
      <w:pPr>
        <w:spacing w:line="480" w:lineRule="auto"/>
        <w:ind w:left="-709" w:right="-568"/>
        <w:rPr>
          <w:rFonts w:ascii="Calibri" w:hAnsi="Calibri" w:cs="Arial"/>
        </w:rPr>
      </w:pPr>
      <w:r w:rsidRPr="00DC40D6">
        <w:rPr>
          <w:rFonts w:ascii="Calibri" w:hAnsi="Calibri" w:cs="Arial"/>
        </w:rPr>
        <w:t>________________________________________________________________________________</w:t>
      </w:r>
    </w:p>
    <w:p w14:paraId="7B660F5F" w14:textId="77777777" w:rsidR="006E5D22" w:rsidRPr="00DC40D6" w:rsidRDefault="006E5D22" w:rsidP="006E5D22">
      <w:pPr>
        <w:spacing w:line="480" w:lineRule="auto"/>
        <w:ind w:left="-709" w:right="-568"/>
        <w:rPr>
          <w:rFonts w:ascii="Calibri" w:hAnsi="Calibri" w:cs="Arial"/>
        </w:rPr>
      </w:pPr>
      <w:r w:rsidRPr="00DC40D6">
        <w:rPr>
          <w:rFonts w:ascii="Calibri" w:hAnsi="Calibri" w:cs="Arial"/>
        </w:rPr>
        <w:t>________________________________________________________________________________</w:t>
      </w:r>
    </w:p>
    <w:p w14:paraId="15689F4F" w14:textId="77777777" w:rsidR="006E5D22" w:rsidRPr="00DC40D6" w:rsidRDefault="006E5D22" w:rsidP="006E5D22">
      <w:pPr>
        <w:spacing w:line="480" w:lineRule="auto"/>
        <w:ind w:left="-709" w:right="-568"/>
        <w:rPr>
          <w:rFonts w:ascii="Calibri" w:hAnsi="Calibri" w:cs="Arial"/>
        </w:rPr>
      </w:pPr>
      <w:r w:rsidRPr="00DC40D6">
        <w:rPr>
          <w:rFonts w:ascii="Calibri" w:hAnsi="Calibri" w:cs="Arial"/>
        </w:rPr>
        <w:t>________________________________________________________________________________</w:t>
      </w:r>
    </w:p>
    <w:p w14:paraId="69B44D79" w14:textId="77777777" w:rsidR="006E5D22" w:rsidRPr="00DC40D6" w:rsidRDefault="006E5D22" w:rsidP="006E5D22">
      <w:pPr>
        <w:spacing w:line="480" w:lineRule="auto"/>
        <w:ind w:left="-709" w:right="-568"/>
        <w:rPr>
          <w:rFonts w:ascii="Calibri" w:hAnsi="Calibri" w:cs="Arial"/>
        </w:rPr>
      </w:pPr>
      <w:r w:rsidRPr="00DC40D6">
        <w:rPr>
          <w:rFonts w:ascii="Calibri" w:hAnsi="Calibri" w:cs="Arial"/>
        </w:rPr>
        <w:t>________________________________________________________________________________</w:t>
      </w:r>
    </w:p>
    <w:p w14:paraId="450D0881" w14:textId="77777777" w:rsidR="00FE3F5E" w:rsidRPr="00FE3F5E" w:rsidRDefault="00FE3F5E" w:rsidP="00FE3F5E">
      <w:pPr>
        <w:ind w:left="-709" w:right="-568"/>
        <w:rPr>
          <w:rFonts w:ascii="Calibri" w:hAnsi="Calibri" w:cs="Arial"/>
          <w:b/>
          <w:bCs/>
        </w:rPr>
      </w:pPr>
    </w:p>
    <w:p w14:paraId="200C05C5" w14:textId="77777777" w:rsidR="00FE3F5E" w:rsidRPr="00FE3F5E" w:rsidRDefault="00FE3F5E" w:rsidP="00FE3F5E">
      <w:pPr>
        <w:ind w:left="-709" w:right="-568"/>
        <w:rPr>
          <w:rFonts w:ascii="Calibri" w:hAnsi="Calibri" w:cs="Arial"/>
        </w:rPr>
      </w:pPr>
      <w:r w:rsidRPr="00FE3F5E">
        <w:rPr>
          <w:rFonts w:ascii="Calibri" w:hAnsi="Calibri" w:cs="Arial"/>
          <w:b/>
          <w:bCs/>
        </w:rPr>
        <w:t>Signed (and dated)</w:t>
      </w:r>
      <w:r w:rsidRPr="00FE3F5E">
        <w:rPr>
          <w:rFonts w:ascii="Calibri" w:hAnsi="Calibri" w:cs="Arial"/>
        </w:rPr>
        <w:t>:</w:t>
      </w:r>
    </w:p>
    <w:p w14:paraId="0846264B" w14:textId="77777777" w:rsidR="00FE3F5E" w:rsidRPr="00FE3F5E" w:rsidRDefault="00FE3F5E" w:rsidP="00FE3F5E">
      <w:pPr>
        <w:ind w:left="-709" w:right="-568"/>
        <w:rPr>
          <w:rFonts w:ascii="Calibri" w:hAnsi="Calibri" w:cs="Arial"/>
        </w:rPr>
      </w:pPr>
    </w:p>
    <w:p w14:paraId="0637C8EA" w14:textId="77777777" w:rsidR="00FE3F5E" w:rsidRPr="00FE3F5E" w:rsidRDefault="00FE3F5E" w:rsidP="00FE3F5E">
      <w:pPr>
        <w:ind w:left="-709" w:right="-568"/>
        <w:rPr>
          <w:rFonts w:ascii="Calibri" w:hAnsi="Calibri" w:cs="Arial"/>
          <w:b/>
          <w:bCs/>
        </w:rPr>
      </w:pPr>
      <w:r w:rsidRPr="00FE3F5E">
        <w:rPr>
          <w:rFonts w:ascii="Calibri" w:hAnsi="Calibri" w:cs="Arial"/>
        </w:rPr>
        <w:t>_______________________________________    _______________________________________</w:t>
      </w:r>
    </w:p>
    <w:p w14:paraId="214A18CB" w14:textId="3C1D7BCF" w:rsidR="006E12AF" w:rsidRPr="001E736A" w:rsidRDefault="00FE3F5E" w:rsidP="001E736A">
      <w:pPr>
        <w:ind w:left="-709" w:right="-568"/>
        <w:rPr>
          <w:rFonts w:ascii="Calibri" w:hAnsi="Calibri" w:cs="Arial"/>
          <w:sz w:val="26"/>
          <w:szCs w:val="26"/>
        </w:rPr>
      </w:pPr>
      <w:r w:rsidRPr="00FE3F5E">
        <w:rPr>
          <w:rFonts w:ascii="Calibri" w:hAnsi="Calibri" w:cs="Arial"/>
          <w:b/>
          <w:bCs/>
        </w:rPr>
        <w:t>Student</w:t>
      </w:r>
      <w:r w:rsidRPr="00FE3F5E">
        <w:rPr>
          <w:rFonts w:ascii="Calibri" w:hAnsi="Calibri" w:cs="Arial"/>
          <w:b/>
          <w:bCs/>
        </w:rPr>
        <w:tab/>
      </w:r>
      <w:r w:rsidRPr="00FE3F5E">
        <w:rPr>
          <w:rFonts w:ascii="Calibri" w:hAnsi="Calibri" w:cs="Arial"/>
          <w:b/>
          <w:bCs/>
        </w:rPr>
        <w:tab/>
      </w:r>
      <w:r w:rsidRPr="00FE3F5E">
        <w:rPr>
          <w:rFonts w:ascii="Calibri" w:hAnsi="Calibri" w:cs="Arial"/>
          <w:b/>
          <w:bCs/>
        </w:rPr>
        <w:tab/>
      </w:r>
      <w:r w:rsidRPr="00FE3F5E">
        <w:rPr>
          <w:rFonts w:ascii="Calibri" w:hAnsi="Calibri" w:cs="Arial"/>
          <w:b/>
          <w:bCs/>
        </w:rPr>
        <w:tab/>
      </w:r>
      <w:r w:rsidRPr="00FE3F5E">
        <w:rPr>
          <w:rFonts w:ascii="Calibri" w:hAnsi="Calibri" w:cs="Arial"/>
          <w:b/>
          <w:bCs/>
        </w:rPr>
        <w:tab/>
      </w:r>
      <w:r w:rsidRPr="00FE3F5E">
        <w:rPr>
          <w:rFonts w:ascii="Calibri" w:hAnsi="Calibri" w:cs="Arial"/>
          <w:b/>
          <w:bCs/>
        </w:rPr>
        <w:tab/>
      </w:r>
      <w:r w:rsidRPr="00FE3F5E">
        <w:rPr>
          <w:rFonts w:ascii="Calibri" w:hAnsi="Calibri" w:cs="Arial"/>
          <w:b/>
          <w:bCs/>
          <w:lang w:val="ga-IE"/>
        </w:rPr>
        <w:tab/>
      </w:r>
      <w:r w:rsidRPr="00FE3F5E">
        <w:rPr>
          <w:rFonts w:ascii="Calibri" w:hAnsi="Calibri" w:cs="Arial"/>
          <w:b/>
          <w:bCs/>
        </w:rPr>
        <w:t>Supervisor</w:t>
      </w:r>
    </w:p>
    <w:p w14:paraId="32A5DCEB" w14:textId="77777777" w:rsidR="00FE3F5E" w:rsidRPr="00FE3F5E" w:rsidRDefault="00FE3F5E" w:rsidP="00FE3F5E">
      <w:pPr>
        <w:ind w:left="-709" w:right="-568"/>
        <w:rPr>
          <w:rFonts w:ascii="Calibri" w:hAnsi="Calibri" w:cs="Arial"/>
          <w:sz w:val="28"/>
          <w:szCs w:val="28"/>
          <w:lang w:val="ga-IE"/>
        </w:rPr>
      </w:pPr>
      <w:r w:rsidRPr="00FE3F5E">
        <w:rPr>
          <w:rFonts w:ascii="Calibri" w:hAnsi="Calibri" w:cs="Arial"/>
          <w:b/>
          <w:bCs/>
          <w:sz w:val="28"/>
          <w:szCs w:val="28"/>
        </w:rPr>
        <w:t xml:space="preserve">Week </w:t>
      </w:r>
      <w:r>
        <w:rPr>
          <w:rFonts w:ascii="Calibri" w:hAnsi="Calibri" w:cs="Arial"/>
          <w:b/>
          <w:bCs/>
          <w:sz w:val="28"/>
          <w:szCs w:val="28"/>
        </w:rPr>
        <w:t>9</w:t>
      </w:r>
      <w:r w:rsidRPr="00FE3F5E">
        <w:rPr>
          <w:rFonts w:ascii="Calibri" w:hAnsi="Calibri" w:cs="Arial"/>
          <w:b/>
          <w:bCs/>
          <w:sz w:val="28"/>
          <w:szCs w:val="28"/>
        </w:rPr>
        <w:t xml:space="preserve"> Beginning</w:t>
      </w:r>
      <w:r w:rsidRPr="00FE3F5E">
        <w:rPr>
          <w:rFonts w:ascii="Calibri" w:hAnsi="Calibri" w:cs="Arial"/>
          <w:sz w:val="28"/>
          <w:szCs w:val="28"/>
        </w:rPr>
        <w:t>: ______________________________</w:t>
      </w:r>
    </w:p>
    <w:p w14:paraId="2018ED8D" w14:textId="77777777" w:rsidR="00FE3F5E" w:rsidRPr="00FE3F5E" w:rsidRDefault="00FE3F5E" w:rsidP="00FE3F5E">
      <w:pPr>
        <w:ind w:left="-709" w:right="-568"/>
        <w:rPr>
          <w:rFonts w:ascii="Calibri" w:hAnsi="Calibri" w:cs="Arial"/>
          <w:b/>
          <w:bCs/>
          <w:lang w:val="ga-IE"/>
        </w:rPr>
      </w:pPr>
    </w:p>
    <w:p w14:paraId="775E0D51" w14:textId="77777777" w:rsidR="00FE3F5E" w:rsidRPr="00FE3F5E" w:rsidRDefault="00FE3F5E" w:rsidP="00FE3F5E">
      <w:pPr>
        <w:ind w:left="-709" w:right="-568"/>
        <w:rPr>
          <w:rFonts w:ascii="Calibri" w:hAnsi="Calibri" w:cs="Arial"/>
          <w:b/>
          <w:bCs/>
        </w:rPr>
      </w:pPr>
    </w:p>
    <w:p w14:paraId="6E31C71F" w14:textId="77777777" w:rsidR="00FE3F5E" w:rsidRPr="00FE3F5E" w:rsidRDefault="00FE3F5E" w:rsidP="00FE3F5E">
      <w:pPr>
        <w:ind w:left="-709" w:right="-568"/>
        <w:rPr>
          <w:rFonts w:ascii="Calibri" w:hAnsi="Calibri" w:cs="Arial"/>
          <w:lang w:val="ga-IE"/>
        </w:rPr>
      </w:pPr>
      <w:r w:rsidRPr="00FE3F5E">
        <w:rPr>
          <w:rFonts w:ascii="Calibri" w:hAnsi="Calibri" w:cs="Arial"/>
          <w:b/>
          <w:bCs/>
        </w:rPr>
        <w:t>Description of Work Completed</w:t>
      </w:r>
      <w:r w:rsidRPr="00FE3F5E">
        <w:rPr>
          <w:rFonts w:ascii="Calibri" w:hAnsi="Calibri" w:cs="Arial"/>
        </w:rPr>
        <w:t xml:space="preserve">: </w:t>
      </w:r>
    </w:p>
    <w:p w14:paraId="06B0E348" w14:textId="77777777" w:rsidR="00FE3F5E" w:rsidRPr="00FE3F5E" w:rsidRDefault="00FE3F5E" w:rsidP="00FE3F5E">
      <w:pPr>
        <w:ind w:left="-709" w:right="-568"/>
        <w:rPr>
          <w:rFonts w:ascii="Calibri" w:hAnsi="Calibri" w:cs="Arial"/>
          <w:lang w:val="ga-IE"/>
        </w:rPr>
      </w:pPr>
    </w:p>
    <w:p w14:paraId="4B0BEDBD" w14:textId="77777777" w:rsidR="00FE3F5E" w:rsidRPr="00FE3F5E" w:rsidRDefault="00FE3F5E" w:rsidP="00FE3F5E">
      <w:pPr>
        <w:spacing w:line="480" w:lineRule="auto"/>
        <w:ind w:left="-709" w:right="-568"/>
        <w:rPr>
          <w:rFonts w:ascii="Calibri" w:hAnsi="Calibri" w:cs="Arial"/>
        </w:rPr>
      </w:pPr>
      <w:r w:rsidRPr="00FE3F5E">
        <w:rPr>
          <w:rFonts w:ascii="Calibri" w:hAnsi="Calibri" w:cs="Arial"/>
        </w:rPr>
        <w:t>________________________________________________________________________________</w:t>
      </w:r>
    </w:p>
    <w:p w14:paraId="23AC486C" w14:textId="77777777" w:rsidR="00FE3F5E" w:rsidRPr="00FE3F5E" w:rsidRDefault="00FE3F5E" w:rsidP="00FE3F5E">
      <w:pPr>
        <w:spacing w:line="480" w:lineRule="auto"/>
        <w:ind w:left="-709" w:right="-568"/>
        <w:rPr>
          <w:rFonts w:ascii="Calibri" w:hAnsi="Calibri" w:cs="Arial"/>
        </w:rPr>
      </w:pPr>
      <w:r w:rsidRPr="00FE3F5E">
        <w:rPr>
          <w:rFonts w:ascii="Calibri" w:hAnsi="Calibri" w:cs="Arial"/>
        </w:rPr>
        <w:t>________________________________________________________________________________</w:t>
      </w:r>
    </w:p>
    <w:p w14:paraId="23632C21" w14:textId="77777777" w:rsidR="00FE3F5E" w:rsidRPr="00FE3F5E" w:rsidRDefault="00FE3F5E" w:rsidP="00FE3F5E">
      <w:pPr>
        <w:spacing w:line="480" w:lineRule="auto"/>
        <w:ind w:left="-709" w:right="-568"/>
        <w:rPr>
          <w:rFonts w:ascii="Calibri" w:hAnsi="Calibri" w:cs="Arial"/>
        </w:rPr>
      </w:pPr>
      <w:r w:rsidRPr="00FE3F5E">
        <w:rPr>
          <w:rFonts w:ascii="Calibri" w:hAnsi="Calibri" w:cs="Arial"/>
        </w:rPr>
        <w:t>________________________________________________________________________________</w:t>
      </w:r>
    </w:p>
    <w:p w14:paraId="2EA0C01C" w14:textId="77777777" w:rsidR="00FE3F5E" w:rsidRPr="00FE3F5E" w:rsidRDefault="00FE3F5E" w:rsidP="00FE3F5E">
      <w:pPr>
        <w:spacing w:line="480" w:lineRule="auto"/>
        <w:ind w:left="-709" w:right="-568"/>
        <w:rPr>
          <w:rFonts w:ascii="Calibri" w:hAnsi="Calibri" w:cs="Arial"/>
        </w:rPr>
      </w:pPr>
      <w:r w:rsidRPr="00FE3F5E">
        <w:rPr>
          <w:rFonts w:ascii="Calibri" w:hAnsi="Calibri" w:cs="Arial"/>
        </w:rPr>
        <w:t>________________________________________________________________________________</w:t>
      </w:r>
    </w:p>
    <w:p w14:paraId="67F6CF02" w14:textId="77777777" w:rsidR="00FE3F5E" w:rsidRPr="00FE3F5E" w:rsidRDefault="00FE3F5E" w:rsidP="00FE3F5E">
      <w:pPr>
        <w:spacing w:line="480" w:lineRule="auto"/>
        <w:ind w:left="-709" w:right="-568"/>
        <w:rPr>
          <w:rFonts w:ascii="Calibri" w:hAnsi="Calibri" w:cs="Arial"/>
        </w:rPr>
      </w:pPr>
      <w:r w:rsidRPr="00FE3F5E">
        <w:rPr>
          <w:rFonts w:ascii="Calibri" w:hAnsi="Calibri" w:cs="Arial"/>
        </w:rPr>
        <w:t>________________________________________________________________________________</w:t>
      </w:r>
    </w:p>
    <w:p w14:paraId="02705B98" w14:textId="77777777" w:rsidR="00FE3F5E" w:rsidRPr="00FE3F5E" w:rsidRDefault="00FE3F5E" w:rsidP="00FE3F5E">
      <w:pPr>
        <w:spacing w:line="480" w:lineRule="auto"/>
        <w:ind w:left="-709" w:right="-568"/>
        <w:rPr>
          <w:rFonts w:ascii="Calibri" w:hAnsi="Calibri" w:cs="Arial"/>
        </w:rPr>
      </w:pPr>
      <w:r w:rsidRPr="00FE3F5E">
        <w:rPr>
          <w:rFonts w:ascii="Calibri" w:hAnsi="Calibri" w:cs="Arial"/>
        </w:rPr>
        <w:t>________________________________________________________________________________</w:t>
      </w:r>
    </w:p>
    <w:p w14:paraId="2B767DDB" w14:textId="77777777" w:rsidR="00FE3F5E" w:rsidRPr="00FE3F5E" w:rsidRDefault="00FE3F5E" w:rsidP="00FE3F5E">
      <w:pPr>
        <w:spacing w:line="480" w:lineRule="auto"/>
        <w:ind w:left="-709" w:right="-568"/>
        <w:rPr>
          <w:rFonts w:ascii="Calibri" w:hAnsi="Calibri" w:cs="Arial"/>
        </w:rPr>
      </w:pPr>
      <w:r w:rsidRPr="00FE3F5E">
        <w:rPr>
          <w:rFonts w:ascii="Calibri" w:hAnsi="Calibri" w:cs="Arial"/>
        </w:rPr>
        <w:t>________________________________________________________________________________</w:t>
      </w:r>
    </w:p>
    <w:p w14:paraId="7BC717C5" w14:textId="77777777" w:rsidR="00FE3F5E" w:rsidRPr="00FE3F5E" w:rsidRDefault="00FE3F5E" w:rsidP="00FE3F5E">
      <w:pPr>
        <w:spacing w:line="480" w:lineRule="auto"/>
        <w:ind w:left="-709" w:right="-568"/>
        <w:rPr>
          <w:rFonts w:ascii="Calibri" w:hAnsi="Calibri" w:cs="Arial"/>
        </w:rPr>
      </w:pPr>
      <w:r w:rsidRPr="00FE3F5E">
        <w:rPr>
          <w:rFonts w:ascii="Calibri" w:hAnsi="Calibri" w:cs="Arial"/>
        </w:rPr>
        <w:t>________________________________________________________________________________</w:t>
      </w:r>
    </w:p>
    <w:p w14:paraId="1FE7CFEA" w14:textId="77777777" w:rsidR="00FE3F5E" w:rsidRPr="00FE3F5E" w:rsidRDefault="00FE3F5E" w:rsidP="00FE3F5E">
      <w:pPr>
        <w:spacing w:line="480" w:lineRule="auto"/>
        <w:ind w:left="-709" w:right="-568"/>
        <w:rPr>
          <w:rFonts w:ascii="Calibri" w:hAnsi="Calibri" w:cs="Arial"/>
        </w:rPr>
      </w:pPr>
      <w:r w:rsidRPr="00FE3F5E">
        <w:rPr>
          <w:rFonts w:ascii="Calibri" w:hAnsi="Calibri" w:cs="Arial"/>
        </w:rPr>
        <w:t>________________________________________________________________________________</w:t>
      </w:r>
    </w:p>
    <w:p w14:paraId="1B1FF47D" w14:textId="77777777" w:rsidR="00FE3F5E" w:rsidRPr="00FE3F5E" w:rsidRDefault="00FE3F5E" w:rsidP="00FE3F5E">
      <w:pPr>
        <w:spacing w:line="480" w:lineRule="auto"/>
        <w:ind w:left="-709" w:right="-568"/>
        <w:rPr>
          <w:rFonts w:ascii="Calibri" w:hAnsi="Calibri" w:cs="Arial"/>
        </w:rPr>
      </w:pPr>
      <w:r w:rsidRPr="00FE3F5E">
        <w:rPr>
          <w:rFonts w:ascii="Calibri" w:hAnsi="Calibri" w:cs="Arial"/>
        </w:rPr>
        <w:t>________________________________________________________________________________</w:t>
      </w:r>
    </w:p>
    <w:p w14:paraId="33F326E5" w14:textId="77777777" w:rsidR="00FE3F5E" w:rsidRPr="00FE3F5E" w:rsidRDefault="00FE3F5E" w:rsidP="00FE3F5E">
      <w:pPr>
        <w:ind w:left="-709" w:right="-568"/>
        <w:rPr>
          <w:rFonts w:ascii="Calibri" w:hAnsi="Calibri" w:cs="Arial"/>
        </w:rPr>
      </w:pPr>
    </w:p>
    <w:p w14:paraId="1227DD9C" w14:textId="77777777" w:rsidR="00FE3F5E" w:rsidRPr="00FE3F5E" w:rsidRDefault="00FE3F5E" w:rsidP="00FE3F5E">
      <w:pPr>
        <w:ind w:left="-709" w:right="-568"/>
        <w:rPr>
          <w:rFonts w:ascii="Calibri" w:hAnsi="Calibri" w:cs="Arial"/>
          <w:b/>
          <w:bCs/>
        </w:rPr>
      </w:pPr>
    </w:p>
    <w:p w14:paraId="1E6D68EA" w14:textId="77777777" w:rsidR="00FE3F5E" w:rsidRPr="00FE3F5E" w:rsidRDefault="00FE3F5E" w:rsidP="00FE3F5E">
      <w:pPr>
        <w:ind w:left="-709" w:right="-568"/>
        <w:rPr>
          <w:rFonts w:ascii="Calibri" w:hAnsi="Calibri" w:cs="Arial"/>
          <w:b/>
          <w:bCs/>
        </w:rPr>
      </w:pPr>
    </w:p>
    <w:p w14:paraId="665E982C" w14:textId="77777777" w:rsidR="00FE3F5E" w:rsidRPr="00FE3F5E" w:rsidRDefault="00FE3F5E" w:rsidP="00FE3F5E">
      <w:pPr>
        <w:ind w:left="-709" w:right="-568"/>
        <w:rPr>
          <w:rFonts w:ascii="Calibri" w:hAnsi="Calibri" w:cs="Arial"/>
        </w:rPr>
      </w:pPr>
      <w:r w:rsidRPr="00FE3F5E">
        <w:rPr>
          <w:rFonts w:ascii="Calibri" w:hAnsi="Calibri" w:cs="Arial"/>
          <w:b/>
          <w:bCs/>
        </w:rPr>
        <w:t>Notes (and things to remember)</w:t>
      </w:r>
      <w:r w:rsidRPr="00FE3F5E">
        <w:rPr>
          <w:rFonts w:ascii="Calibri" w:hAnsi="Calibri" w:cs="Arial"/>
        </w:rPr>
        <w:t>:</w:t>
      </w:r>
    </w:p>
    <w:p w14:paraId="5600AE8B" w14:textId="77777777" w:rsidR="00FE3F5E" w:rsidRPr="00FE3F5E" w:rsidRDefault="00FE3F5E" w:rsidP="00FE3F5E">
      <w:pPr>
        <w:ind w:left="-709" w:right="-568"/>
        <w:rPr>
          <w:rFonts w:ascii="Calibri" w:hAnsi="Calibri" w:cs="Arial"/>
        </w:rPr>
      </w:pPr>
    </w:p>
    <w:p w14:paraId="7334ED2D" w14:textId="77777777" w:rsidR="006E5D22" w:rsidRPr="00DC40D6" w:rsidRDefault="006E5D22" w:rsidP="006E5D22">
      <w:pPr>
        <w:spacing w:line="480" w:lineRule="auto"/>
        <w:ind w:left="-709" w:right="-568"/>
        <w:rPr>
          <w:rFonts w:ascii="Calibri" w:hAnsi="Calibri" w:cs="Arial"/>
        </w:rPr>
      </w:pPr>
      <w:r w:rsidRPr="00DC40D6">
        <w:rPr>
          <w:rFonts w:ascii="Calibri" w:hAnsi="Calibri" w:cs="Arial"/>
        </w:rPr>
        <w:t>________________________________________________________________________________</w:t>
      </w:r>
    </w:p>
    <w:p w14:paraId="507BB9A7" w14:textId="77777777" w:rsidR="006E5D22" w:rsidRPr="00DC40D6" w:rsidRDefault="006E5D22" w:rsidP="006E5D22">
      <w:pPr>
        <w:spacing w:line="480" w:lineRule="auto"/>
        <w:ind w:left="-709" w:right="-568"/>
        <w:rPr>
          <w:rFonts w:ascii="Calibri" w:hAnsi="Calibri" w:cs="Arial"/>
        </w:rPr>
      </w:pPr>
      <w:r w:rsidRPr="00DC40D6">
        <w:rPr>
          <w:rFonts w:ascii="Calibri" w:hAnsi="Calibri" w:cs="Arial"/>
        </w:rPr>
        <w:t>________________________________________________________________________________</w:t>
      </w:r>
    </w:p>
    <w:p w14:paraId="358E217F" w14:textId="77777777" w:rsidR="006E5D22" w:rsidRPr="00DC40D6" w:rsidRDefault="006E5D22" w:rsidP="006E5D22">
      <w:pPr>
        <w:spacing w:line="480" w:lineRule="auto"/>
        <w:ind w:left="-709" w:right="-568"/>
        <w:rPr>
          <w:rFonts w:ascii="Calibri" w:hAnsi="Calibri" w:cs="Arial"/>
        </w:rPr>
      </w:pPr>
      <w:r w:rsidRPr="00DC40D6">
        <w:rPr>
          <w:rFonts w:ascii="Calibri" w:hAnsi="Calibri" w:cs="Arial"/>
        </w:rPr>
        <w:t>________________________________________________________________________________</w:t>
      </w:r>
    </w:p>
    <w:p w14:paraId="28A7D935" w14:textId="77777777" w:rsidR="006E5D22" w:rsidRPr="00DC40D6" w:rsidRDefault="006E5D22" w:rsidP="006E5D22">
      <w:pPr>
        <w:spacing w:line="480" w:lineRule="auto"/>
        <w:ind w:left="-709" w:right="-568"/>
        <w:rPr>
          <w:rFonts w:ascii="Calibri" w:hAnsi="Calibri" w:cs="Arial"/>
        </w:rPr>
      </w:pPr>
      <w:r w:rsidRPr="00DC40D6">
        <w:rPr>
          <w:rFonts w:ascii="Calibri" w:hAnsi="Calibri" w:cs="Arial"/>
        </w:rPr>
        <w:t>________________________________________________________________________________</w:t>
      </w:r>
    </w:p>
    <w:p w14:paraId="4A449873" w14:textId="77777777" w:rsidR="006E5D22" w:rsidRPr="00DC40D6" w:rsidRDefault="006E5D22" w:rsidP="006E5D22">
      <w:pPr>
        <w:spacing w:line="480" w:lineRule="auto"/>
        <w:ind w:left="-709" w:right="-568"/>
        <w:rPr>
          <w:rFonts w:ascii="Calibri" w:hAnsi="Calibri" w:cs="Arial"/>
        </w:rPr>
      </w:pPr>
      <w:r w:rsidRPr="00DC40D6">
        <w:rPr>
          <w:rFonts w:ascii="Calibri" w:hAnsi="Calibri" w:cs="Arial"/>
        </w:rPr>
        <w:t>________________________________________________________________________________</w:t>
      </w:r>
    </w:p>
    <w:p w14:paraId="44995795" w14:textId="77777777" w:rsidR="006E5D22" w:rsidRPr="00DC40D6" w:rsidRDefault="006E5D22" w:rsidP="006E5D22">
      <w:pPr>
        <w:spacing w:line="480" w:lineRule="auto"/>
        <w:ind w:left="-709" w:right="-568"/>
        <w:rPr>
          <w:rFonts w:ascii="Calibri" w:hAnsi="Calibri" w:cs="Arial"/>
        </w:rPr>
      </w:pPr>
      <w:r w:rsidRPr="00DC40D6">
        <w:rPr>
          <w:rFonts w:ascii="Calibri" w:hAnsi="Calibri" w:cs="Arial"/>
        </w:rPr>
        <w:t>________________________________________________________________________________</w:t>
      </w:r>
    </w:p>
    <w:p w14:paraId="49C1C6DF" w14:textId="77777777" w:rsidR="006E5D22" w:rsidRPr="00DC40D6" w:rsidRDefault="006E5D22" w:rsidP="006E5D22">
      <w:pPr>
        <w:spacing w:line="480" w:lineRule="auto"/>
        <w:ind w:left="-709" w:right="-568"/>
        <w:rPr>
          <w:rFonts w:ascii="Calibri" w:hAnsi="Calibri" w:cs="Arial"/>
        </w:rPr>
      </w:pPr>
      <w:r w:rsidRPr="00DC40D6">
        <w:rPr>
          <w:rFonts w:ascii="Calibri" w:hAnsi="Calibri" w:cs="Arial"/>
        </w:rPr>
        <w:t>________________________________________________________________________________</w:t>
      </w:r>
    </w:p>
    <w:p w14:paraId="29F72763" w14:textId="77777777" w:rsidR="00FE3F5E" w:rsidRPr="00FE3F5E" w:rsidRDefault="00FE3F5E" w:rsidP="00FE3F5E">
      <w:pPr>
        <w:ind w:left="-709" w:right="-568"/>
        <w:rPr>
          <w:rFonts w:ascii="Calibri" w:hAnsi="Calibri" w:cs="Arial"/>
          <w:b/>
          <w:bCs/>
        </w:rPr>
      </w:pPr>
    </w:p>
    <w:p w14:paraId="09AEDAA8" w14:textId="77777777" w:rsidR="00FE3F5E" w:rsidRPr="00FE3F5E" w:rsidRDefault="00FE3F5E" w:rsidP="00FE3F5E">
      <w:pPr>
        <w:ind w:left="-709" w:right="-568"/>
        <w:rPr>
          <w:rFonts w:ascii="Calibri" w:hAnsi="Calibri" w:cs="Arial"/>
        </w:rPr>
      </w:pPr>
      <w:r w:rsidRPr="00FE3F5E">
        <w:rPr>
          <w:rFonts w:ascii="Calibri" w:hAnsi="Calibri" w:cs="Arial"/>
          <w:b/>
          <w:bCs/>
        </w:rPr>
        <w:t>Signed (and dated)</w:t>
      </w:r>
      <w:r w:rsidRPr="00FE3F5E">
        <w:rPr>
          <w:rFonts w:ascii="Calibri" w:hAnsi="Calibri" w:cs="Arial"/>
        </w:rPr>
        <w:t>:</w:t>
      </w:r>
    </w:p>
    <w:p w14:paraId="140722C5" w14:textId="77777777" w:rsidR="00FE3F5E" w:rsidRPr="00FE3F5E" w:rsidRDefault="00FE3F5E" w:rsidP="00FE3F5E">
      <w:pPr>
        <w:ind w:left="-709" w:right="-568"/>
        <w:rPr>
          <w:rFonts w:ascii="Calibri" w:hAnsi="Calibri" w:cs="Arial"/>
        </w:rPr>
      </w:pPr>
    </w:p>
    <w:p w14:paraId="70CD9AD5" w14:textId="77777777" w:rsidR="00FE3F5E" w:rsidRPr="00FE3F5E" w:rsidRDefault="00FE3F5E" w:rsidP="00FE3F5E">
      <w:pPr>
        <w:ind w:left="-709" w:right="-568"/>
        <w:rPr>
          <w:rFonts w:ascii="Calibri" w:hAnsi="Calibri" w:cs="Arial"/>
          <w:b/>
          <w:bCs/>
        </w:rPr>
      </w:pPr>
      <w:r w:rsidRPr="00FE3F5E">
        <w:rPr>
          <w:rFonts w:ascii="Calibri" w:hAnsi="Calibri" w:cs="Arial"/>
        </w:rPr>
        <w:t>_______________________________________    _______________________________________</w:t>
      </w:r>
    </w:p>
    <w:p w14:paraId="659C244A" w14:textId="583B4CB2" w:rsidR="006E12AF" w:rsidRPr="001E736A" w:rsidRDefault="00FE3F5E" w:rsidP="001E736A">
      <w:pPr>
        <w:ind w:left="-709" w:right="-568"/>
        <w:rPr>
          <w:rFonts w:ascii="Calibri" w:hAnsi="Calibri" w:cs="Arial"/>
          <w:sz w:val="26"/>
          <w:szCs w:val="26"/>
        </w:rPr>
      </w:pPr>
      <w:r w:rsidRPr="00FE3F5E">
        <w:rPr>
          <w:rFonts w:ascii="Calibri" w:hAnsi="Calibri" w:cs="Arial"/>
          <w:b/>
          <w:bCs/>
        </w:rPr>
        <w:t>Student</w:t>
      </w:r>
      <w:r w:rsidRPr="00FE3F5E">
        <w:rPr>
          <w:rFonts w:ascii="Calibri" w:hAnsi="Calibri" w:cs="Arial"/>
          <w:b/>
          <w:bCs/>
        </w:rPr>
        <w:tab/>
      </w:r>
      <w:r w:rsidRPr="00FE3F5E">
        <w:rPr>
          <w:rFonts w:ascii="Calibri" w:hAnsi="Calibri" w:cs="Arial"/>
          <w:b/>
          <w:bCs/>
        </w:rPr>
        <w:tab/>
      </w:r>
      <w:r w:rsidRPr="00FE3F5E">
        <w:rPr>
          <w:rFonts w:ascii="Calibri" w:hAnsi="Calibri" w:cs="Arial"/>
          <w:b/>
          <w:bCs/>
        </w:rPr>
        <w:tab/>
      </w:r>
      <w:r w:rsidRPr="00FE3F5E">
        <w:rPr>
          <w:rFonts w:ascii="Calibri" w:hAnsi="Calibri" w:cs="Arial"/>
          <w:b/>
          <w:bCs/>
        </w:rPr>
        <w:tab/>
      </w:r>
      <w:r w:rsidRPr="00FE3F5E">
        <w:rPr>
          <w:rFonts w:ascii="Calibri" w:hAnsi="Calibri" w:cs="Arial"/>
          <w:b/>
          <w:bCs/>
        </w:rPr>
        <w:tab/>
      </w:r>
      <w:r w:rsidRPr="00FE3F5E">
        <w:rPr>
          <w:rFonts w:ascii="Calibri" w:hAnsi="Calibri" w:cs="Arial"/>
          <w:b/>
          <w:bCs/>
        </w:rPr>
        <w:tab/>
      </w:r>
      <w:r w:rsidRPr="00FE3F5E">
        <w:rPr>
          <w:rFonts w:ascii="Calibri" w:hAnsi="Calibri" w:cs="Arial"/>
          <w:b/>
          <w:bCs/>
          <w:lang w:val="ga-IE"/>
        </w:rPr>
        <w:tab/>
      </w:r>
      <w:r w:rsidRPr="00FE3F5E">
        <w:rPr>
          <w:rFonts w:ascii="Calibri" w:hAnsi="Calibri" w:cs="Arial"/>
          <w:b/>
          <w:bCs/>
        </w:rPr>
        <w:t>Supervisor</w:t>
      </w:r>
    </w:p>
    <w:p w14:paraId="322907A5" w14:textId="77777777" w:rsidR="006E12AF" w:rsidRDefault="006E12AF" w:rsidP="00FE3F5E">
      <w:pPr>
        <w:ind w:left="-709" w:right="-568"/>
        <w:rPr>
          <w:rFonts w:ascii="Calibri" w:hAnsi="Calibri" w:cs="Arial"/>
          <w:b/>
          <w:bCs/>
          <w:sz w:val="28"/>
          <w:szCs w:val="28"/>
        </w:rPr>
      </w:pPr>
    </w:p>
    <w:p w14:paraId="6B1719D5" w14:textId="77777777" w:rsidR="00FE3F5E" w:rsidRPr="00FE3F5E" w:rsidRDefault="00FE3F5E" w:rsidP="00FE3F5E">
      <w:pPr>
        <w:ind w:left="-709" w:right="-568"/>
        <w:rPr>
          <w:rFonts w:ascii="Calibri" w:hAnsi="Calibri" w:cs="Arial"/>
          <w:sz w:val="28"/>
          <w:szCs w:val="28"/>
          <w:lang w:val="ga-IE"/>
        </w:rPr>
      </w:pPr>
      <w:r w:rsidRPr="00FE3F5E">
        <w:rPr>
          <w:rFonts w:ascii="Calibri" w:hAnsi="Calibri" w:cs="Arial"/>
          <w:b/>
          <w:bCs/>
          <w:sz w:val="28"/>
          <w:szCs w:val="28"/>
        </w:rPr>
        <w:t>Week 1</w:t>
      </w:r>
      <w:r>
        <w:rPr>
          <w:rFonts w:ascii="Calibri" w:hAnsi="Calibri" w:cs="Arial"/>
          <w:b/>
          <w:bCs/>
          <w:sz w:val="28"/>
          <w:szCs w:val="28"/>
        </w:rPr>
        <w:t>0</w:t>
      </w:r>
      <w:r w:rsidRPr="00FE3F5E">
        <w:rPr>
          <w:rFonts w:ascii="Calibri" w:hAnsi="Calibri" w:cs="Arial"/>
          <w:b/>
          <w:bCs/>
          <w:sz w:val="28"/>
          <w:szCs w:val="28"/>
        </w:rPr>
        <w:t xml:space="preserve"> Beginning</w:t>
      </w:r>
      <w:r w:rsidRPr="00FE3F5E">
        <w:rPr>
          <w:rFonts w:ascii="Calibri" w:hAnsi="Calibri" w:cs="Arial"/>
          <w:sz w:val="28"/>
          <w:szCs w:val="28"/>
        </w:rPr>
        <w:t>: ______________________________</w:t>
      </w:r>
    </w:p>
    <w:p w14:paraId="7046F8DC" w14:textId="77777777" w:rsidR="00FE3F5E" w:rsidRPr="00FE3F5E" w:rsidRDefault="00FE3F5E" w:rsidP="00FE3F5E">
      <w:pPr>
        <w:ind w:left="-709" w:right="-568"/>
        <w:rPr>
          <w:rFonts w:ascii="Calibri" w:hAnsi="Calibri" w:cs="Arial"/>
          <w:b/>
          <w:bCs/>
          <w:lang w:val="ga-IE"/>
        </w:rPr>
      </w:pPr>
    </w:p>
    <w:p w14:paraId="6DC6131E" w14:textId="77777777" w:rsidR="00FE3F5E" w:rsidRPr="00FE3F5E" w:rsidRDefault="00FE3F5E" w:rsidP="00FE3F5E">
      <w:pPr>
        <w:ind w:left="-709" w:right="-568"/>
        <w:rPr>
          <w:rFonts w:ascii="Calibri" w:hAnsi="Calibri" w:cs="Arial"/>
          <w:b/>
          <w:bCs/>
        </w:rPr>
      </w:pPr>
    </w:p>
    <w:p w14:paraId="62D86832" w14:textId="77777777" w:rsidR="00FE3F5E" w:rsidRPr="00FE3F5E" w:rsidRDefault="00FE3F5E" w:rsidP="00FE3F5E">
      <w:pPr>
        <w:ind w:left="-709" w:right="-568"/>
        <w:rPr>
          <w:rFonts w:ascii="Calibri" w:hAnsi="Calibri" w:cs="Arial"/>
          <w:lang w:val="ga-IE"/>
        </w:rPr>
      </w:pPr>
      <w:r w:rsidRPr="00FE3F5E">
        <w:rPr>
          <w:rFonts w:ascii="Calibri" w:hAnsi="Calibri" w:cs="Arial"/>
          <w:b/>
          <w:bCs/>
        </w:rPr>
        <w:t>Description of Work Completed</w:t>
      </w:r>
      <w:r w:rsidRPr="00FE3F5E">
        <w:rPr>
          <w:rFonts w:ascii="Calibri" w:hAnsi="Calibri" w:cs="Arial"/>
        </w:rPr>
        <w:t xml:space="preserve">: </w:t>
      </w:r>
    </w:p>
    <w:p w14:paraId="23224193" w14:textId="77777777" w:rsidR="00FE3F5E" w:rsidRPr="00FE3F5E" w:rsidRDefault="00FE3F5E" w:rsidP="00FE3F5E">
      <w:pPr>
        <w:ind w:left="-709" w:right="-568"/>
        <w:rPr>
          <w:rFonts w:ascii="Calibri" w:hAnsi="Calibri" w:cs="Arial"/>
          <w:lang w:val="ga-IE"/>
        </w:rPr>
      </w:pPr>
    </w:p>
    <w:p w14:paraId="743A5E18" w14:textId="77777777" w:rsidR="00FE3F5E" w:rsidRPr="00FE3F5E" w:rsidRDefault="00FE3F5E" w:rsidP="00FE3F5E">
      <w:pPr>
        <w:spacing w:line="480" w:lineRule="auto"/>
        <w:ind w:left="-709" w:right="-568"/>
        <w:rPr>
          <w:rFonts w:ascii="Calibri" w:hAnsi="Calibri" w:cs="Arial"/>
        </w:rPr>
      </w:pPr>
      <w:r w:rsidRPr="00FE3F5E">
        <w:rPr>
          <w:rFonts w:ascii="Calibri" w:hAnsi="Calibri" w:cs="Arial"/>
        </w:rPr>
        <w:t>________________________________________________________________________________</w:t>
      </w:r>
    </w:p>
    <w:p w14:paraId="7E38B9AC" w14:textId="77777777" w:rsidR="00FE3F5E" w:rsidRPr="00FE3F5E" w:rsidRDefault="00FE3F5E" w:rsidP="00FE3F5E">
      <w:pPr>
        <w:spacing w:line="480" w:lineRule="auto"/>
        <w:ind w:left="-709" w:right="-568"/>
        <w:rPr>
          <w:rFonts w:ascii="Calibri" w:hAnsi="Calibri" w:cs="Arial"/>
        </w:rPr>
      </w:pPr>
      <w:r w:rsidRPr="00FE3F5E">
        <w:rPr>
          <w:rFonts w:ascii="Calibri" w:hAnsi="Calibri" w:cs="Arial"/>
        </w:rPr>
        <w:t>________________________________________________________________________________</w:t>
      </w:r>
    </w:p>
    <w:p w14:paraId="6137FE88" w14:textId="77777777" w:rsidR="00FE3F5E" w:rsidRPr="00FE3F5E" w:rsidRDefault="00FE3F5E" w:rsidP="00FE3F5E">
      <w:pPr>
        <w:spacing w:line="480" w:lineRule="auto"/>
        <w:ind w:left="-709" w:right="-568"/>
        <w:rPr>
          <w:rFonts w:ascii="Calibri" w:hAnsi="Calibri" w:cs="Arial"/>
        </w:rPr>
      </w:pPr>
      <w:r w:rsidRPr="00FE3F5E">
        <w:rPr>
          <w:rFonts w:ascii="Calibri" w:hAnsi="Calibri" w:cs="Arial"/>
        </w:rPr>
        <w:t>________________________________________________________________________________</w:t>
      </w:r>
    </w:p>
    <w:p w14:paraId="3C2C9BC5" w14:textId="77777777" w:rsidR="00FE3F5E" w:rsidRPr="00FE3F5E" w:rsidRDefault="00FE3F5E" w:rsidP="00FE3F5E">
      <w:pPr>
        <w:spacing w:line="480" w:lineRule="auto"/>
        <w:ind w:left="-709" w:right="-568"/>
        <w:rPr>
          <w:rFonts w:ascii="Calibri" w:hAnsi="Calibri" w:cs="Arial"/>
        </w:rPr>
      </w:pPr>
      <w:r w:rsidRPr="00FE3F5E">
        <w:rPr>
          <w:rFonts w:ascii="Calibri" w:hAnsi="Calibri" w:cs="Arial"/>
        </w:rPr>
        <w:t>________________________________________________________________________________</w:t>
      </w:r>
    </w:p>
    <w:p w14:paraId="1660B1C8" w14:textId="77777777" w:rsidR="00FE3F5E" w:rsidRPr="00FE3F5E" w:rsidRDefault="00FE3F5E" w:rsidP="00FE3F5E">
      <w:pPr>
        <w:spacing w:line="480" w:lineRule="auto"/>
        <w:ind w:left="-709" w:right="-568"/>
        <w:rPr>
          <w:rFonts w:ascii="Calibri" w:hAnsi="Calibri" w:cs="Arial"/>
        </w:rPr>
      </w:pPr>
      <w:r w:rsidRPr="00FE3F5E">
        <w:rPr>
          <w:rFonts w:ascii="Calibri" w:hAnsi="Calibri" w:cs="Arial"/>
        </w:rPr>
        <w:t>________________________________________________________________________________</w:t>
      </w:r>
    </w:p>
    <w:p w14:paraId="1690F7A3" w14:textId="77777777" w:rsidR="00FE3F5E" w:rsidRPr="00FE3F5E" w:rsidRDefault="00FE3F5E" w:rsidP="00FE3F5E">
      <w:pPr>
        <w:spacing w:line="480" w:lineRule="auto"/>
        <w:ind w:left="-709" w:right="-568"/>
        <w:rPr>
          <w:rFonts w:ascii="Calibri" w:hAnsi="Calibri" w:cs="Arial"/>
        </w:rPr>
      </w:pPr>
      <w:r w:rsidRPr="00FE3F5E">
        <w:rPr>
          <w:rFonts w:ascii="Calibri" w:hAnsi="Calibri" w:cs="Arial"/>
        </w:rPr>
        <w:t>________________________________________________________________________________</w:t>
      </w:r>
    </w:p>
    <w:p w14:paraId="5278E19C" w14:textId="77777777" w:rsidR="00FE3F5E" w:rsidRPr="00FE3F5E" w:rsidRDefault="00FE3F5E" w:rsidP="00FE3F5E">
      <w:pPr>
        <w:spacing w:line="480" w:lineRule="auto"/>
        <w:ind w:left="-709" w:right="-568"/>
        <w:rPr>
          <w:rFonts w:ascii="Calibri" w:hAnsi="Calibri" w:cs="Arial"/>
        </w:rPr>
      </w:pPr>
      <w:r w:rsidRPr="00FE3F5E">
        <w:rPr>
          <w:rFonts w:ascii="Calibri" w:hAnsi="Calibri" w:cs="Arial"/>
        </w:rPr>
        <w:t>________________________________________________________________________________</w:t>
      </w:r>
    </w:p>
    <w:p w14:paraId="0273FCC3" w14:textId="77777777" w:rsidR="00FE3F5E" w:rsidRPr="00FE3F5E" w:rsidRDefault="00FE3F5E" w:rsidP="00FE3F5E">
      <w:pPr>
        <w:spacing w:line="480" w:lineRule="auto"/>
        <w:ind w:left="-709" w:right="-568"/>
        <w:rPr>
          <w:rFonts w:ascii="Calibri" w:hAnsi="Calibri" w:cs="Arial"/>
        </w:rPr>
      </w:pPr>
      <w:r w:rsidRPr="00FE3F5E">
        <w:rPr>
          <w:rFonts w:ascii="Calibri" w:hAnsi="Calibri" w:cs="Arial"/>
        </w:rPr>
        <w:t>________________________________________________________________________________</w:t>
      </w:r>
    </w:p>
    <w:p w14:paraId="36B46536" w14:textId="77777777" w:rsidR="00FE3F5E" w:rsidRPr="00FE3F5E" w:rsidRDefault="00FE3F5E" w:rsidP="00FE3F5E">
      <w:pPr>
        <w:spacing w:line="480" w:lineRule="auto"/>
        <w:ind w:left="-709" w:right="-568"/>
        <w:rPr>
          <w:rFonts w:ascii="Calibri" w:hAnsi="Calibri" w:cs="Arial"/>
        </w:rPr>
      </w:pPr>
      <w:r w:rsidRPr="00FE3F5E">
        <w:rPr>
          <w:rFonts w:ascii="Calibri" w:hAnsi="Calibri" w:cs="Arial"/>
        </w:rPr>
        <w:t>________________________________________________________________________________</w:t>
      </w:r>
    </w:p>
    <w:p w14:paraId="419B8E14" w14:textId="77777777" w:rsidR="00FE3F5E" w:rsidRPr="00FE3F5E" w:rsidRDefault="00FE3F5E" w:rsidP="00FE3F5E">
      <w:pPr>
        <w:spacing w:line="480" w:lineRule="auto"/>
        <w:ind w:left="-709" w:right="-568"/>
        <w:rPr>
          <w:rFonts w:ascii="Calibri" w:hAnsi="Calibri" w:cs="Arial"/>
        </w:rPr>
      </w:pPr>
      <w:r w:rsidRPr="00FE3F5E">
        <w:rPr>
          <w:rFonts w:ascii="Calibri" w:hAnsi="Calibri" w:cs="Arial"/>
        </w:rPr>
        <w:t>________________________________________________________________________________</w:t>
      </w:r>
    </w:p>
    <w:p w14:paraId="07A66E5C" w14:textId="77777777" w:rsidR="00FE3F5E" w:rsidRPr="00FE3F5E" w:rsidRDefault="00FE3F5E" w:rsidP="00FE3F5E">
      <w:pPr>
        <w:ind w:left="-709" w:right="-568"/>
        <w:rPr>
          <w:rFonts w:ascii="Calibri" w:hAnsi="Calibri" w:cs="Arial"/>
          <w:b/>
          <w:bCs/>
        </w:rPr>
      </w:pPr>
    </w:p>
    <w:p w14:paraId="16E471C7" w14:textId="77777777" w:rsidR="00FE3F5E" w:rsidRPr="00FE3F5E" w:rsidRDefault="00FE3F5E" w:rsidP="00FE3F5E">
      <w:pPr>
        <w:ind w:left="-709" w:right="-568"/>
        <w:rPr>
          <w:rFonts w:ascii="Calibri" w:hAnsi="Calibri" w:cs="Arial"/>
          <w:b/>
          <w:bCs/>
        </w:rPr>
      </w:pPr>
    </w:p>
    <w:p w14:paraId="54ED952A" w14:textId="77777777" w:rsidR="00FE3F5E" w:rsidRPr="00FE3F5E" w:rsidRDefault="00FE3F5E" w:rsidP="00FE3F5E">
      <w:pPr>
        <w:ind w:left="-709" w:right="-568"/>
        <w:rPr>
          <w:rFonts w:ascii="Calibri" w:hAnsi="Calibri" w:cs="Arial"/>
        </w:rPr>
      </w:pPr>
      <w:r w:rsidRPr="00FE3F5E">
        <w:rPr>
          <w:rFonts w:ascii="Calibri" w:hAnsi="Calibri" w:cs="Arial"/>
          <w:b/>
          <w:bCs/>
        </w:rPr>
        <w:t>Notes (and things to remember)</w:t>
      </w:r>
      <w:r w:rsidRPr="00FE3F5E">
        <w:rPr>
          <w:rFonts w:ascii="Calibri" w:hAnsi="Calibri" w:cs="Arial"/>
        </w:rPr>
        <w:t>:</w:t>
      </w:r>
    </w:p>
    <w:p w14:paraId="39805D1A" w14:textId="77777777" w:rsidR="00FE3F5E" w:rsidRPr="00FE3F5E" w:rsidRDefault="00FE3F5E" w:rsidP="00FE3F5E">
      <w:pPr>
        <w:ind w:left="-709" w:right="-568"/>
        <w:rPr>
          <w:rFonts w:ascii="Calibri" w:hAnsi="Calibri" w:cs="Arial"/>
        </w:rPr>
      </w:pPr>
    </w:p>
    <w:p w14:paraId="0C80770E" w14:textId="77777777" w:rsidR="006E5D22" w:rsidRPr="00DC40D6" w:rsidRDefault="006E5D22" w:rsidP="006E5D22">
      <w:pPr>
        <w:spacing w:line="480" w:lineRule="auto"/>
        <w:ind w:left="-709" w:right="-568"/>
        <w:rPr>
          <w:rFonts w:ascii="Calibri" w:hAnsi="Calibri" w:cs="Arial"/>
        </w:rPr>
      </w:pPr>
      <w:r w:rsidRPr="00DC40D6">
        <w:rPr>
          <w:rFonts w:ascii="Calibri" w:hAnsi="Calibri" w:cs="Arial"/>
        </w:rPr>
        <w:t>________________________________________________________________________________</w:t>
      </w:r>
    </w:p>
    <w:p w14:paraId="376407F0" w14:textId="77777777" w:rsidR="006E5D22" w:rsidRPr="00DC40D6" w:rsidRDefault="006E5D22" w:rsidP="006E5D22">
      <w:pPr>
        <w:spacing w:line="480" w:lineRule="auto"/>
        <w:ind w:left="-709" w:right="-568"/>
        <w:rPr>
          <w:rFonts w:ascii="Calibri" w:hAnsi="Calibri" w:cs="Arial"/>
        </w:rPr>
      </w:pPr>
      <w:r w:rsidRPr="00DC40D6">
        <w:rPr>
          <w:rFonts w:ascii="Calibri" w:hAnsi="Calibri" w:cs="Arial"/>
        </w:rPr>
        <w:t>________________________________________________________________________________</w:t>
      </w:r>
    </w:p>
    <w:p w14:paraId="13915057" w14:textId="77777777" w:rsidR="006E5D22" w:rsidRPr="00DC40D6" w:rsidRDefault="006E5D22" w:rsidP="006E5D22">
      <w:pPr>
        <w:spacing w:line="480" w:lineRule="auto"/>
        <w:ind w:left="-709" w:right="-568"/>
        <w:rPr>
          <w:rFonts w:ascii="Calibri" w:hAnsi="Calibri" w:cs="Arial"/>
        </w:rPr>
      </w:pPr>
      <w:r w:rsidRPr="00DC40D6">
        <w:rPr>
          <w:rFonts w:ascii="Calibri" w:hAnsi="Calibri" w:cs="Arial"/>
        </w:rPr>
        <w:t>________________________________________________________________________________</w:t>
      </w:r>
    </w:p>
    <w:p w14:paraId="48C3DE64" w14:textId="77777777" w:rsidR="006E5D22" w:rsidRPr="00DC40D6" w:rsidRDefault="006E5D22" w:rsidP="006E5D22">
      <w:pPr>
        <w:spacing w:line="480" w:lineRule="auto"/>
        <w:ind w:left="-709" w:right="-568"/>
        <w:rPr>
          <w:rFonts w:ascii="Calibri" w:hAnsi="Calibri" w:cs="Arial"/>
        </w:rPr>
      </w:pPr>
      <w:r w:rsidRPr="00DC40D6">
        <w:rPr>
          <w:rFonts w:ascii="Calibri" w:hAnsi="Calibri" w:cs="Arial"/>
        </w:rPr>
        <w:t>________________________________________________________________________________</w:t>
      </w:r>
    </w:p>
    <w:p w14:paraId="1D37726E" w14:textId="77777777" w:rsidR="006E5D22" w:rsidRPr="00DC40D6" w:rsidRDefault="006E5D22" w:rsidP="006E5D22">
      <w:pPr>
        <w:spacing w:line="480" w:lineRule="auto"/>
        <w:ind w:left="-709" w:right="-568"/>
        <w:rPr>
          <w:rFonts w:ascii="Calibri" w:hAnsi="Calibri" w:cs="Arial"/>
        </w:rPr>
      </w:pPr>
      <w:r w:rsidRPr="00DC40D6">
        <w:rPr>
          <w:rFonts w:ascii="Calibri" w:hAnsi="Calibri" w:cs="Arial"/>
        </w:rPr>
        <w:t>________________________________________________________________________________</w:t>
      </w:r>
    </w:p>
    <w:p w14:paraId="732DA01A" w14:textId="77777777" w:rsidR="006E5D22" w:rsidRPr="00DC40D6" w:rsidRDefault="006E5D22" w:rsidP="006E5D22">
      <w:pPr>
        <w:spacing w:line="480" w:lineRule="auto"/>
        <w:ind w:left="-709" w:right="-568"/>
        <w:rPr>
          <w:rFonts w:ascii="Calibri" w:hAnsi="Calibri" w:cs="Arial"/>
        </w:rPr>
      </w:pPr>
      <w:r w:rsidRPr="00DC40D6">
        <w:rPr>
          <w:rFonts w:ascii="Calibri" w:hAnsi="Calibri" w:cs="Arial"/>
        </w:rPr>
        <w:t>________________________________________________________________________________</w:t>
      </w:r>
    </w:p>
    <w:p w14:paraId="386403DA" w14:textId="77777777" w:rsidR="006E5D22" w:rsidRPr="00DC40D6" w:rsidRDefault="006E5D22" w:rsidP="006E5D22">
      <w:pPr>
        <w:spacing w:line="480" w:lineRule="auto"/>
        <w:ind w:left="-709" w:right="-568"/>
        <w:rPr>
          <w:rFonts w:ascii="Calibri" w:hAnsi="Calibri" w:cs="Arial"/>
        </w:rPr>
      </w:pPr>
      <w:r w:rsidRPr="00DC40D6">
        <w:rPr>
          <w:rFonts w:ascii="Calibri" w:hAnsi="Calibri" w:cs="Arial"/>
        </w:rPr>
        <w:t>________________________________________________________________________________</w:t>
      </w:r>
    </w:p>
    <w:p w14:paraId="6FF48627" w14:textId="77777777" w:rsidR="00FE3F5E" w:rsidRPr="00FE3F5E" w:rsidRDefault="00FE3F5E" w:rsidP="00FE3F5E">
      <w:pPr>
        <w:ind w:left="-709" w:right="-568"/>
        <w:rPr>
          <w:rFonts w:ascii="Calibri" w:hAnsi="Calibri" w:cs="Arial"/>
          <w:b/>
          <w:bCs/>
        </w:rPr>
      </w:pPr>
    </w:p>
    <w:p w14:paraId="12CB7CB5" w14:textId="77777777" w:rsidR="00FE3F5E" w:rsidRPr="00FE3F5E" w:rsidRDefault="00FE3F5E" w:rsidP="00FE3F5E">
      <w:pPr>
        <w:ind w:left="-709" w:right="-568"/>
        <w:rPr>
          <w:rFonts w:ascii="Calibri" w:hAnsi="Calibri" w:cs="Arial"/>
        </w:rPr>
      </w:pPr>
      <w:r w:rsidRPr="00FE3F5E">
        <w:rPr>
          <w:rFonts w:ascii="Calibri" w:hAnsi="Calibri" w:cs="Arial"/>
          <w:b/>
          <w:bCs/>
        </w:rPr>
        <w:t>Signed (and dated)</w:t>
      </w:r>
      <w:r w:rsidRPr="00FE3F5E">
        <w:rPr>
          <w:rFonts w:ascii="Calibri" w:hAnsi="Calibri" w:cs="Arial"/>
        </w:rPr>
        <w:t>:</w:t>
      </w:r>
    </w:p>
    <w:p w14:paraId="237BED05" w14:textId="77777777" w:rsidR="00FE3F5E" w:rsidRPr="00FE3F5E" w:rsidRDefault="00FE3F5E" w:rsidP="00FE3F5E">
      <w:pPr>
        <w:ind w:left="-709" w:right="-568"/>
        <w:rPr>
          <w:rFonts w:ascii="Calibri" w:hAnsi="Calibri" w:cs="Arial"/>
        </w:rPr>
      </w:pPr>
    </w:p>
    <w:p w14:paraId="6440944F" w14:textId="77777777" w:rsidR="00FE3F5E" w:rsidRPr="00FE3F5E" w:rsidRDefault="00FE3F5E" w:rsidP="00FE3F5E">
      <w:pPr>
        <w:ind w:left="-709" w:right="-568"/>
        <w:rPr>
          <w:rFonts w:ascii="Calibri" w:hAnsi="Calibri" w:cs="Arial"/>
          <w:b/>
          <w:bCs/>
        </w:rPr>
      </w:pPr>
      <w:r w:rsidRPr="00FE3F5E">
        <w:rPr>
          <w:rFonts w:ascii="Calibri" w:hAnsi="Calibri" w:cs="Arial"/>
        </w:rPr>
        <w:t>_______________________________________    _______________________________________</w:t>
      </w:r>
    </w:p>
    <w:p w14:paraId="6D93097C" w14:textId="5CD8715A" w:rsidR="006E12AF" w:rsidRDefault="00FE3F5E" w:rsidP="001E736A">
      <w:pPr>
        <w:ind w:left="-709" w:right="-568"/>
        <w:rPr>
          <w:rFonts w:ascii="Calibri" w:hAnsi="Calibri" w:cs="Arial"/>
          <w:b/>
        </w:rPr>
      </w:pPr>
      <w:r w:rsidRPr="00FE3F5E">
        <w:rPr>
          <w:rFonts w:ascii="Calibri" w:hAnsi="Calibri" w:cs="Arial"/>
          <w:b/>
          <w:bCs/>
        </w:rPr>
        <w:t>Student</w:t>
      </w:r>
      <w:r w:rsidRPr="00FE3F5E">
        <w:rPr>
          <w:rFonts w:ascii="Calibri" w:hAnsi="Calibri" w:cs="Arial"/>
          <w:b/>
          <w:bCs/>
        </w:rPr>
        <w:tab/>
      </w:r>
      <w:r w:rsidRPr="00FE3F5E">
        <w:rPr>
          <w:rFonts w:ascii="Calibri" w:hAnsi="Calibri" w:cs="Arial"/>
          <w:b/>
          <w:bCs/>
        </w:rPr>
        <w:tab/>
      </w:r>
      <w:r w:rsidRPr="00FE3F5E">
        <w:rPr>
          <w:rFonts w:ascii="Calibri" w:hAnsi="Calibri" w:cs="Arial"/>
          <w:b/>
          <w:bCs/>
        </w:rPr>
        <w:tab/>
      </w:r>
      <w:r w:rsidRPr="00FE3F5E">
        <w:rPr>
          <w:rFonts w:ascii="Calibri" w:hAnsi="Calibri" w:cs="Arial"/>
          <w:b/>
          <w:bCs/>
        </w:rPr>
        <w:tab/>
      </w:r>
      <w:r w:rsidRPr="00FE3F5E">
        <w:rPr>
          <w:rFonts w:ascii="Calibri" w:hAnsi="Calibri" w:cs="Arial"/>
          <w:b/>
          <w:bCs/>
        </w:rPr>
        <w:tab/>
      </w:r>
      <w:r w:rsidRPr="00FE3F5E">
        <w:rPr>
          <w:rFonts w:ascii="Calibri" w:hAnsi="Calibri" w:cs="Arial"/>
          <w:b/>
          <w:bCs/>
        </w:rPr>
        <w:tab/>
      </w:r>
      <w:r w:rsidRPr="00FE3F5E">
        <w:rPr>
          <w:rFonts w:ascii="Calibri" w:hAnsi="Calibri" w:cs="Arial"/>
          <w:b/>
          <w:bCs/>
          <w:lang w:val="ga-IE"/>
        </w:rPr>
        <w:tab/>
      </w:r>
      <w:r w:rsidRPr="00FE3F5E">
        <w:rPr>
          <w:rFonts w:ascii="Calibri" w:hAnsi="Calibri" w:cs="Arial"/>
          <w:b/>
          <w:bCs/>
        </w:rPr>
        <w:t>Supervisor</w:t>
      </w:r>
    </w:p>
    <w:p w14:paraId="099DEDF1" w14:textId="77777777" w:rsidR="001639CB" w:rsidRDefault="001639CB" w:rsidP="001639CB">
      <w:pPr>
        <w:ind w:left="-709" w:right="-568"/>
        <w:rPr>
          <w:rFonts w:ascii="Calibri" w:hAnsi="Calibri" w:cs="Arial"/>
          <w:b/>
          <w:bCs/>
          <w:sz w:val="28"/>
          <w:szCs w:val="28"/>
        </w:rPr>
      </w:pPr>
    </w:p>
    <w:p w14:paraId="0ABDEF0D" w14:textId="4D9BF91F" w:rsidR="001639CB" w:rsidRPr="00FE3F5E" w:rsidRDefault="001639CB" w:rsidP="001639CB">
      <w:pPr>
        <w:ind w:left="-709" w:right="-568"/>
        <w:rPr>
          <w:rFonts w:ascii="Calibri" w:hAnsi="Calibri" w:cs="Arial"/>
          <w:sz w:val="28"/>
          <w:szCs w:val="28"/>
          <w:lang w:val="ga-IE"/>
        </w:rPr>
      </w:pPr>
      <w:r w:rsidRPr="00FE3F5E">
        <w:rPr>
          <w:rFonts w:ascii="Calibri" w:hAnsi="Calibri" w:cs="Arial"/>
          <w:b/>
          <w:bCs/>
          <w:sz w:val="28"/>
          <w:szCs w:val="28"/>
        </w:rPr>
        <w:t>Week 1</w:t>
      </w:r>
      <w:r>
        <w:rPr>
          <w:rFonts w:ascii="Calibri" w:hAnsi="Calibri" w:cs="Arial"/>
          <w:b/>
          <w:bCs/>
          <w:sz w:val="28"/>
          <w:szCs w:val="28"/>
        </w:rPr>
        <w:t>1</w:t>
      </w:r>
      <w:r w:rsidRPr="00FE3F5E">
        <w:rPr>
          <w:rFonts w:ascii="Calibri" w:hAnsi="Calibri" w:cs="Arial"/>
          <w:b/>
          <w:bCs/>
          <w:sz w:val="28"/>
          <w:szCs w:val="28"/>
        </w:rPr>
        <w:t xml:space="preserve"> Beginning</w:t>
      </w:r>
      <w:r w:rsidRPr="00FE3F5E">
        <w:rPr>
          <w:rFonts w:ascii="Calibri" w:hAnsi="Calibri" w:cs="Arial"/>
          <w:sz w:val="28"/>
          <w:szCs w:val="28"/>
        </w:rPr>
        <w:t>: ______________________________</w:t>
      </w:r>
    </w:p>
    <w:p w14:paraId="3388830D" w14:textId="77777777" w:rsidR="001639CB" w:rsidRPr="00FE3F5E" w:rsidRDefault="001639CB" w:rsidP="001639CB">
      <w:pPr>
        <w:ind w:left="-709" w:right="-568"/>
        <w:rPr>
          <w:rFonts w:ascii="Calibri" w:hAnsi="Calibri" w:cs="Arial"/>
          <w:b/>
          <w:bCs/>
          <w:lang w:val="ga-IE"/>
        </w:rPr>
      </w:pPr>
    </w:p>
    <w:p w14:paraId="17186A32" w14:textId="77777777" w:rsidR="001639CB" w:rsidRPr="00FE3F5E" w:rsidRDefault="001639CB" w:rsidP="001639CB">
      <w:pPr>
        <w:ind w:left="-709" w:right="-568"/>
        <w:rPr>
          <w:rFonts w:ascii="Calibri" w:hAnsi="Calibri" w:cs="Arial"/>
          <w:b/>
          <w:bCs/>
        </w:rPr>
      </w:pPr>
    </w:p>
    <w:p w14:paraId="1EAEC18B" w14:textId="77777777" w:rsidR="001639CB" w:rsidRPr="00FE3F5E" w:rsidRDefault="001639CB" w:rsidP="001639CB">
      <w:pPr>
        <w:ind w:left="-709" w:right="-568"/>
        <w:rPr>
          <w:rFonts w:ascii="Calibri" w:hAnsi="Calibri" w:cs="Arial"/>
          <w:lang w:val="ga-IE"/>
        </w:rPr>
      </w:pPr>
      <w:r w:rsidRPr="00FE3F5E">
        <w:rPr>
          <w:rFonts w:ascii="Calibri" w:hAnsi="Calibri" w:cs="Arial"/>
          <w:b/>
          <w:bCs/>
        </w:rPr>
        <w:t>Description of Work Completed</w:t>
      </w:r>
      <w:r w:rsidRPr="00FE3F5E">
        <w:rPr>
          <w:rFonts w:ascii="Calibri" w:hAnsi="Calibri" w:cs="Arial"/>
        </w:rPr>
        <w:t xml:space="preserve">: </w:t>
      </w:r>
    </w:p>
    <w:p w14:paraId="3143A443" w14:textId="77777777" w:rsidR="001639CB" w:rsidRPr="00FE3F5E" w:rsidRDefault="001639CB" w:rsidP="001639CB">
      <w:pPr>
        <w:ind w:left="-709" w:right="-568"/>
        <w:rPr>
          <w:rFonts w:ascii="Calibri" w:hAnsi="Calibri" w:cs="Arial"/>
          <w:lang w:val="ga-IE"/>
        </w:rPr>
      </w:pPr>
    </w:p>
    <w:p w14:paraId="0B01675C" w14:textId="77777777" w:rsidR="001639CB" w:rsidRPr="00FE3F5E" w:rsidRDefault="001639CB" w:rsidP="001639CB">
      <w:pPr>
        <w:spacing w:line="480" w:lineRule="auto"/>
        <w:ind w:left="-709" w:right="-568"/>
        <w:rPr>
          <w:rFonts w:ascii="Calibri" w:hAnsi="Calibri" w:cs="Arial"/>
        </w:rPr>
      </w:pPr>
      <w:r w:rsidRPr="00FE3F5E">
        <w:rPr>
          <w:rFonts w:ascii="Calibri" w:hAnsi="Calibri" w:cs="Arial"/>
        </w:rPr>
        <w:t>________________________________________________________________________________</w:t>
      </w:r>
    </w:p>
    <w:p w14:paraId="4FE6FB6A" w14:textId="77777777" w:rsidR="001639CB" w:rsidRPr="00FE3F5E" w:rsidRDefault="001639CB" w:rsidP="001639CB">
      <w:pPr>
        <w:spacing w:line="480" w:lineRule="auto"/>
        <w:ind w:left="-709" w:right="-568"/>
        <w:rPr>
          <w:rFonts w:ascii="Calibri" w:hAnsi="Calibri" w:cs="Arial"/>
        </w:rPr>
      </w:pPr>
      <w:r w:rsidRPr="00FE3F5E">
        <w:rPr>
          <w:rFonts w:ascii="Calibri" w:hAnsi="Calibri" w:cs="Arial"/>
        </w:rPr>
        <w:t>________________________________________________________________________________</w:t>
      </w:r>
    </w:p>
    <w:p w14:paraId="6B480289" w14:textId="77777777" w:rsidR="001639CB" w:rsidRPr="00FE3F5E" w:rsidRDefault="001639CB" w:rsidP="001639CB">
      <w:pPr>
        <w:spacing w:line="480" w:lineRule="auto"/>
        <w:ind w:left="-709" w:right="-568"/>
        <w:rPr>
          <w:rFonts w:ascii="Calibri" w:hAnsi="Calibri" w:cs="Arial"/>
        </w:rPr>
      </w:pPr>
      <w:r w:rsidRPr="00FE3F5E">
        <w:rPr>
          <w:rFonts w:ascii="Calibri" w:hAnsi="Calibri" w:cs="Arial"/>
        </w:rPr>
        <w:t>________________________________________________________________________________</w:t>
      </w:r>
    </w:p>
    <w:p w14:paraId="44962F04" w14:textId="77777777" w:rsidR="001639CB" w:rsidRPr="00FE3F5E" w:rsidRDefault="001639CB" w:rsidP="001639CB">
      <w:pPr>
        <w:spacing w:line="480" w:lineRule="auto"/>
        <w:ind w:left="-709" w:right="-568"/>
        <w:rPr>
          <w:rFonts w:ascii="Calibri" w:hAnsi="Calibri" w:cs="Arial"/>
        </w:rPr>
      </w:pPr>
      <w:r w:rsidRPr="00FE3F5E">
        <w:rPr>
          <w:rFonts w:ascii="Calibri" w:hAnsi="Calibri" w:cs="Arial"/>
        </w:rPr>
        <w:t>________________________________________________________________________________</w:t>
      </w:r>
    </w:p>
    <w:p w14:paraId="50967FFF" w14:textId="77777777" w:rsidR="001639CB" w:rsidRPr="00FE3F5E" w:rsidRDefault="001639CB" w:rsidP="001639CB">
      <w:pPr>
        <w:spacing w:line="480" w:lineRule="auto"/>
        <w:ind w:left="-709" w:right="-568"/>
        <w:rPr>
          <w:rFonts w:ascii="Calibri" w:hAnsi="Calibri" w:cs="Arial"/>
        </w:rPr>
      </w:pPr>
      <w:r w:rsidRPr="00FE3F5E">
        <w:rPr>
          <w:rFonts w:ascii="Calibri" w:hAnsi="Calibri" w:cs="Arial"/>
        </w:rPr>
        <w:t>________________________________________________________________________________</w:t>
      </w:r>
    </w:p>
    <w:p w14:paraId="38B947C8" w14:textId="77777777" w:rsidR="001639CB" w:rsidRPr="00FE3F5E" w:rsidRDefault="001639CB" w:rsidP="001639CB">
      <w:pPr>
        <w:spacing w:line="480" w:lineRule="auto"/>
        <w:ind w:left="-709" w:right="-568"/>
        <w:rPr>
          <w:rFonts w:ascii="Calibri" w:hAnsi="Calibri" w:cs="Arial"/>
        </w:rPr>
      </w:pPr>
      <w:r w:rsidRPr="00FE3F5E">
        <w:rPr>
          <w:rFonts w:ascii="Calibri" w:hAnsi="Calibri" w:cs="Arial"/>
        </w:rPr>
        <w:t>________________________________________________________________________________</w:t>
      </w:r>
    </w:p>
    <w:p w14:paraId="37039DF2" w14:textId="77777777" w:rsidR="001639CB" w:rsidRPr="00FE3F5E" w:rsidRDefault="001639CB" w:rsidP="001639CB">
      <w:pPr>
        <w:spacing w:line="480" w:lineRule="auto"/>
        <w:ind w:left="-709" w:right="-568"/>
        <w:rPr>
          <w:rFonts w:ascii="Calibri" w:hAnsi="Calibri" w:cs="Arial"/>
        </w:rPr>
      </w:pPr>
      <w:r w:rsidRPr="00FE3F5E">
        <w:rPr>
          <w:rFonts w:ascii="Calibri" w:hAnsi="Calibri" w:cs="Arial"/>
        </w:rPr>
        <w:t>________________________________________________________________________________</w:t>
      </w:r>
    </w:p>
    <w:p w14:paraId="20CF2209" w14:textId="77777777" w:rsidR="001639CB" w:rsidRPr="00FE3F5E" w:rsidRDefault="001639CB" w:rsidP="001639CB">
      <w:pPr>
        <w:spacing w:line="480" w:lineRule="auto"/>
        <w:ind w:left="-709" w:right="-568"/>
        <w:rPr>
          <w:rFonts w:ascii="Calibri" w:hAnsi="Calibri" w:cs="Arial"/>
        </w:rPr>
      </w:pPr>
      <w:r w:rsidRPr="00FE3F5E">
        <w:rPr>
          <w:rFonts w:ascii="Calibri" w:hAnsi="Calibri" w:cs="Arial"/>
        </w:rPr>
        <w:t>________________________________________________________________________________</w:t>
      </w:r>
    </w:p>
    <w:p w14:paraId="455973EF" w14:textId="77777777" w:rsidR="001639CB" w:rsidRPr="00FE3F5E" w:rsidRDefault="001639CB" w:rsidP="001639CB">
      <w:pPr>
        <w:spacing w:line="480" w:lineRule="auto"/>
        <w:ind w:left="-709" w:right="-568"/>
        <w:rPr>
          <w:rFonts w:ascii="Calibri" w:hAnsi="Calibri" w:cs="Arial"/>
        </w:rPr>
      </w:pPr>
      <w:r w:rsidRPr="00FE3F5E">
        <w:rPr>
          <w:rFonts w:ascii="Calibri" w:hAnsi="Calibri" w:cs="Arial"/>
        </w:rPr>
        <w:t>________________________________________________________________________________</w:t>
      </w:r>
    </w:p>
    <w:p w14:paraId="13C1684D" w14:textId="77777777" w:rsidR="001639CB" w:rsidRPr="00FE3F5E" w:rsidRDefault="001639CB" w:rsidP="001639CB">
      <w:pPr>
        <w:spacing w:line="480" w:lineRule="auto"/>
        <w:ind w:left="-709" w:right="-568"/>
        <w:rPr>
          <w:rFonts w:ascii="Calibri" w:hAnsi="Calibri" w:cs="Arial"/>
        </w:rPr>
      </w:pPr>
      <w:r w:rsidRPr="00FE3F5E">
        <w:rPr>
          <w:rFonts w:ascii="Calibri" w:hAnsi="Calibri" w:cs="Arial"/>
        </w:rPr>
        <w:t>________________________________________________________________________________</w:t>
      </w:r>
    </w:p>
    <w:p w14:paraId="7DCB0898" w14:textId="77777777" w:rsidR="001639CB" w:rsidRPr="00FE3F5E" w:rsidRDefault="001639CB" w:rsidP="001639CB">
      <w:pPr>
        <w:ind w:left="-709" w:right="-568"/>
        <w:rPr>
          <w:rFonts w:ascii="Calibri" w:hAnsi="Calibri" w:cs="Arial"/>
          <w:b/>
          <w:bCs/>
        </w:rPr>
      </w:pPr>
    </w:p>
    <w:p w14:paraId="71159904" w14:textId="77777777" w:rsidR="001639CB" w:rsidRPr="00FE3F5E" w:rsidRDefault="001639CB" w:rsidP="001639CB">
      <w:pPr>
        <w:ind w:left="-709" w:right="-568"/>
        <w:rPr>
          <w:rFonts w:ascii="Calibri" w:hAnsi="Calibri" w:cs="Arial"/>
          <w:b/>
          <w:bCs/>
        </w:rPr>
      </w:pPr>
    </w:p>
    <w:p w14:paraId="649C1A93" w14:textId="77777777" w:rsidR="001639CB" w:rsidRPr="00FE3F5E" w:rsidRDefault="001639CB" w:rsidP="001639CB">
      <w:pPr>
        <w:ind w:left="-709" w:right="-568"/>
        <w:rPr>
          <w:rFonts w:ascii="Calibri" w:hAnsi="Calibri" w:cs="Arial"/>
        </w:rPr>
      </w:pPr>
      <w:r w:rsidRPr="00FE3F5E">
        <w:rPr>
          <w:rFonts w:ascii="Calibri" w:hAnsi="Calibri" w:cs="Arial"/>
          <w:b/>
          <w:bCs/>
        </w:rPr>
        <w:t>Notes (and things to remember)</w:t>
      </w:r>
      <w:r w:rsidRPr="00FE3F5E">
        <w:rPr>
          <w:rFonts w:ascii="Calibri" w:hAnsi="Calibri" w:cs="Arial"/>
        </w:rPr>
        <w:t>:</w:t>
      </w:r>
    </w:p>
    <w:p w14:paraId="53B45770" w14:textId="77777777" w:rsidR="001639CB" w:rsidRPr="00FE3F5E" w:rsidRDefault="001639CB" w:rsidP="001639CB">
      <w:pPr>
        <w:ind w:left="-709" w:right="-568"/>
        <w:rPr>
          <w:rFonts w:ascii="Calibri" w:hAnsi="Calibri" w:cs="Arial"/>
        </w:rPr>
      </w:pPr>
    </w:p>
    <w:p w14:paraId="488B3BF4" w14:textId="77777777" w:rsidR="001639CB" w:rsidRPr="00DC40D6" w:rsidRDefault="001639CB" w:rsidP="001639CB">
      <w:pPr>
        <w:spacing w:line="480" w:lineRule="auto"/>
        <w:ind w:left="-709" w:right="-568"/>
        <w:rPr>
          <w:rFonts w:ascii="Calibri" w:hAnsi="Calibri" w:cs="Arial"/>
        </w:rPr>
      </w:pPr>
      <w:r w:rsidRPr="00DC40D6">
        <w:rPr>
          <w:rFonts w:ascii="Calibri" w:hAnsi="Calibri" w:cs="Arial"/>
        </w:rPr>
        <w:t>________________________________________________________________________________</w:t>
      </w:r>
    </w:p>
    <w:p w14:paraId="2087D86F" w14:textId="77777777" w:rsidR="001639CB" w:rsidRPr="00DC40D6" w:rsidRDefault="001639CB" w:rsidP="001639CB">
      <w:pPr>
        <w:spacing w:line="480" w:lineRule="auto"/>
        <w:ind w:left="-709" w:right="-568"/>
        <w:rPr>
          <w:rFonts w:ascii="Calibri" w:hAnsi="Calibri" w:cs="Arial"/>
        </w:rPr>
      </w:pPr>
      <w:r w:rsidRPr="00DC40D6">
        <w:rPr>
          <w:rFonts w:ascii="Calibri" w:hAnsi="Calibri" w:cs="Arial"/>
        </w:rPr>
        <w:t>________________________________________________________________________________</w:t>
      </w:r>
    </w:p>
    <w:p w14:paraId="1686D72B" w14:textId="77777777" w:rsidR="001639CB" w:rsidRPr="00DC40D6" w:rsidRDefault="001639CB" w:rsidP="001639CB">
      <w:pPr>
        <w:spacing w:line="480" w:lineRule="auto"/>
        <w:ind w:left="-709" w:right="-568"/>
        <w:rPr>
          <w:rFonts w:ascii="Calibri" w:hAnsi="Calibri" w:cs="Arial"/>
        </w:rPr>
      </w:pPr>
      <w:r w:rsidRPr="00DC40D6">
        <w:rPr>
          <w:rFonts w:ascii="Calibri" w:hAnsi="Calibri" w:cs="Arial"/>
        </w:rPr>
        <w:t>________________________________________________________________________________</w:t>
      </w:r>
    </w:p>
    <w:p w14:paraId="4DF952FA" w14:textId="77777777" w:rsidR="001639CB" w:rsidRPr="00DC40D6" w:rsidRDefault="001639CB" w:rsidP="001639CB">
      <w:pPr>
        <w:spacing w:line="480" w:lineRule="auto"/>
        <w:ind w:left="-709" w:right="-568"/>
        <w:rPr>
          <w:rFonts w:ascii="Calibri" w:hAnsi="Calibri" w:cs="Arial"/>
        </w:rPr>
      </w:pPr>
      <w:r w:rsidRPr="00DC40D6">
        <w:rPr>
          <w:rFonts w:ascii="Calibri" w:hAnsi="Calibri" w:cs="Arial"/>
        </w:rPr>
        <w:t>________________________________________________________________________________</w:t>
      </w:r>
    </w:p>
    <w:p w14:paraId="70F13029" w14:textId="77777777" w:rsidR="001639CB" w:rsidRPr="00DC40D6" w:rsidRDefault="001639CB" w:rsidP="001639CB">
      <w:pPr>
        <w:spacing w:line="480" w:lineRule="auto"/>
        <w:ind w:left="-709" w:right="-568"/>
        <w:rPr>
          <w:rFonts w:ascii="Calibri" w:hAnsi="Calibri" w:cs="Arial"/>
        </w:rPr>
      </w:pPr>
      <w:r w:rsidRPr="00DC40D6">
        <w:rPr>
          <w:rFonts w:ascii="Calibri" w:hAnsi="Calibri" w:cs="Arial"/>
        </w:rPr>
        <w:t>________________________________________________________________________________</w:t>
      </w:r>
    </w:p>
    <w:p w14:paraId="6FD191F2" w14:textId="77777777" w:rsidR="001639CB" w:rsidRPr="00DC40D6" w:rsidRDefault="001639CB" w:rsidP="001639CB">
      <w:pPr>
        <w:spacing w:line="480" w:lineRule="auto"/>
        <w:ind w:left="-709" w:right="-568"/>
        <w:rPr>
          <w:rFonts w:ascii="Calibri" w:hAnsi="Calibri" w:cs="Arial"/>
        </w:rPr>
      </w:pPr>
      <w:r w:rsidRPr="00DC40D6">
        <w:rPr>
          <w:rFonts w:ascii="Calibri" w:hAnsi="Calibri" w:cs="Arial"/>
        </w:rPr>
        <w:t>________________________________________________________________________________</w:t>
      </w:r>
    </w:p>
    <w:p w14:paraId="55D8F742" w14:textId="77777777" w:rsidR="001639CB" w:rsidRPr="00DC40D6" w:rsidRDefault="001639CB" w:rsidP="001639CB">
      <w:pPr>
        <w:spacing w:line="480" w:lineRule="auto"/>
        <w:ind w:left="-709" w:right="-568"/>
        <w:rPr>
          <w:rFonts w:ascii="Calibri" w:hAnsi="Calibri" w:cs="Arial"/>
        </w:rPr>
      </w:pPr>
      <w:r w:rsidRPr="00DC40D6">
        <w:rPr>
          <w:rFonts w:ascii="Calibri" w:hAnsi="Calibri" w:cs="Arial"/>
        </w:rPr>
        <w:t>________________________________________________________________________________</w:t>
      </w:r>
    </w:p>
    <w:p w14:paraId="7F929309" w14:textId="77777777" w:rsidR="001639CB" w:rsidRPr="00FE3F5E" w:rsidRDefault="001639CB" w:rsidP="001639CB">
      <w:pPr>
        <w:ind w:left="-709" w:right="-568"/>
        <w:rPr>
          <w:rFonts w:ascii="Calibri" w:hAnsi="Calibri" w:cs="Arial"/>
          <w:b/>
          <w:bCs/>
        </w:rPr>
      </w:pPr>
    </w:p>
    <w:p w14:paraId="351FCE56" w14:textId="77777777" w:rsidR="001639CB" w:rsidRPr="00FE3F5E" w:rsidRDefault="001639CB" w:rsidP="001639CB">
      <w:pPr>
        <w:ind w:left="-709" w:right="-568"/>
        <w:rPr>
          <w:rFonts w:ascii="Calibri" w:hAnsi="Calibri" w:cs="Arial"/>
        </w:rPr>
      </w:pPr>
      <w:r w:rsidRPr="00FE3F5E">
        <w:rPr>
          <w:rFonts w:ascii="Calibri" w:hAnsi="Calibri" w:cs="Arial"/>
          <w:b/>
          <w:bCs/>
        </w:rPr>
        <w:t>Signed (and dated)</w:t>
      </w:r>
      <w:r w:rsidRPr="00FE3F5E">
        <w:rPr>
          <w:rFonts w:ascii="Calibri" w:hAnsi="Calibri" w:cs="Arial"/>
        </w:rPr>
        <w:t>:</w:t>
      </w:r>
    </w:p>
    <w:p w14:paraId="203B7BB5" w14:textId="77777777" w:rsidR="001639CB" w:rsidRPr="00FE3F5E" w:rsidRDefault="001639CB" w:rsidP="001639CB">
      <w:pPr>
        <w:ind w:left="-709" w:right="-568"/>
        <w:rPr>
          <w:rFonts w:ascii="Calibri" w:hAnsi="Calibri" w:cs="Arial"/>
        </w:rPr>
      </w:pPr>
    </w:p>
    <w:p w14:paraId="250586A7" w14:textId="77777777" w:rsidR="001639CB" w:rsidRPr="00FE3F5E" w:rsidRDefault="001639CB" w:rsidP="001639CB">
      <w:pPr>
        <w:ind w:left="-709" w:right="-568"/>
        <w:rPr>
          <w:rFonts w:ascii="Calibri" w:hAnsi="Calibri" w:cs="Arial"/>
          <w:b/>
          <w:bCs/>
        </w:rPr>
      </w:pPr>
      <w:r w:rsidRPr="00FE3F5E">
        <w:rPr>
          <w:rFonts w:ascii="Calibri" w:hAnsi="Calibri" w:cs="Arial"/>
        </w:rPr>
        <w:t>_______________________________________    _______________________________________</w:t>
      </w:r>
    </w:p>
    <w:p w14:paraId="600B7B79" w14:textId="77777777" w:rsidR="001639CB" w:rsidRPr="001E736A" w:rsidRDefault="001639CB" w:rsidP="001639CB">
      <w:pPr>
        <w:ind w:left="-709" w:right="-568"/>
        <w:rPr>
          <w:rFonts w:ascii="Calibri" w:hAnsi="Calibri" w:cs="Arial"/>
          <w:sz w:val="26"/>
          <w:szCs w:val="26"/>
        </w:rPr>
      </w:pPr>
      <w:r w:rsidRPr="00FE3F5E">
        <w:rPr>
          <w:rFonts w:ascii="Calibri" w:hAnsi="Calibri" w:cs="Arial"/>
          <w:b/>
          <w:bCs/>
        </w:rPr>
        <w:t>Student</w:t>
      </w:r>
      <w:r w:rsidRPr="00FE3F5E">
        <w:rPr>
          <w:rFonts w:ascii="Calibri" w:hAnsi="Calibri" w:cs="Arial"/>
          <w:b/>
          <w:bCs/>
        </w:rPr>
        <w:tab/>
      </w:r>
      <w:r w:rsidRPr="00FE3F5E">
        <w:rPr>
          <w:rFonts w:ascii="Calibri" w:hAnsi="Calibri" w:cs="Arial"/>
          <w:b/>
          <w:bCs/>
        </w:rPr>
        <w:tab/>
      </w:r>
      <w:r w:rsidRPr="00FE3F5E">
        <w:rPr>
          <w:rFonts w:ascii="Calibri" w:hAnsi="Calibri" w:cs="Arial"/>
          <w:b/>
          <w:bCs/>
        </w:rPr>
        <w:tab/>
      </w:r>
      <w:r w:rsidRPr="00FE3F5E">
        <w:rPr>
          <w:rFonts w:ascii="Calibri" w:hAnsi="Calibri" w:cs="Arial"/>
          <w:b/>
          <w:bCs/>
        </w:rPr>
        <w:tab/>
      </w:r>
      <w:r w:rsidRPr="00FE3F5E">
        <w:rPr>
          <w:rFonts w:ascii="Calibri" w:hAnsi="Calibri" w:cs="Arial"/>
          <w:b/>
          <w:bCs/>
        </w:rPr>
        <w:tab/>
      </w:r>
      <w:r w:rsidRPr="00FE3F5E">
        <w:rPr>
          <w:rFonts w:ascii="Calibri" w:hAnsi="Calibri" w:cs="Arial"/>
          <w:b/>
          <w:bCs/>
        </w:rPr>
        <w:tab/>
      </w:r>
      <w:r w:rsidRPr="00FE3F5E">
        <w:rPr>
          <w:rFonts w:ascii="Calibri" w:hAnsi="Calibri" w:cs="Arial"/>
          <w:b/>
          <w:bCs/>
          <w:lang w:val="ga-IE"/>
        </w:rPr>
        <w:tab/>
      </w:r>
      <w:r w:rsidRPr="00FE3F5E">
        <w:rPr>
          <w:rFonts w:ascii="Calibri" w:hAnsi="Calibri" w:cs="Arial"/>
          <w:b/>
          <w:bCs/>
        </w:rPr>
        <w:t>Supervisor</w:t>
      </w:r>
    </w:p>
    <w:p w14:paraId="73B0EBB5" w14:textId="77777777" w:rsidR="001639CB" w:rsidRDefault="001639CB" w:rsidP="001639CB">
      <w:pPr>
        <w:ind w:left="-709" w:right="-568"/>
        <w:rPr>
          <w:rFonts w:ascii="Calibri" w:hAnsi="Calibri" w:cs="Arial"/>
          <w:b/>
          <w:bCs/>
          <w:sz w:val="28"/>
          <w:szCs w:val="28"/>
        </w:rPr>
      </w:pPr>
    </w:p>
    <w:p w14:paraId="654F699A" w14:textId="2E20FB75" w:rsidR="001639CB" w:rsidRPr="00FE3F5E" w:rsidRDefault="001639CB" w:rsidP="001639CB">
      <w:pPr>
        <w:ind w:left="-709" w:right="-568"/>
        <w:rPr>
          <w:rFonts w:ascii="Calibri" w:hAnsi="Calibri" w:cs="Arial"/>
          <w:sz w:val="28"/>
          <w:szCs w:val="28"/>
          <w:lang w:val="ga-IE"/>
        </w:rPr>
      </w:pPr>
      <w:r w:rsidRPr="00FE3F5E">
        <w:rPr>
          <w:rFonts w:ascii="Calibri" w:hAnsi="Calibri" w:cs="Arial"/>
          <w:b/>
          <w:bCs/>
          <w:sz w:val="28"/>
          <w:szCs w:val="28"/>
        </w:rPr>
        <w:t>Week 1</w:t>
      </w:r>
      <w:r>
        <w:rPr>
          <w:rFonts w:ascii="Calibri" w:hAnsi="Calibri" w:cs="Arial"/>
          <w:b/>
          <w:bCs/>
          <w:sz w:val="28"/>
          <w:szCs w:val="28"/>
        </w:rPr>
        <w:t>2</w:t>
      </w:r>
      <w:r w:rsidRPr="00FE3F5E">
        <w:rPr>
          <w:rFonts w:ascii="Calibri" w:hAnsi="Calibri" w:cs="Arial"/>
          <w:b/>
          <w:bCs/>
          <w:sz w:val="28"/>
          <w:szCs w:val="28"/>
        </w:rPr>
        <w:t xml:space="preserve"> Beginning</w:t>
      </w:r>
      <w:r w:rsidRPr="00FE3F5E">
        <w:rPr>
          <w:rFonts w:ascii="Calibri" w:hAnsi="Calibri" w:cs="Arial"/>
          <w:sz w:val="28"/>
          <w:szCs w:val="28"/>
        </w:rPr>
        <w:t>: ______________________________</w:t>
      </w:r>
    </w:p>
    <w:p w14:paraId="329313AF" w14:textId="77777777" w:rsidR="001639CB" w:rsidRPr="00FE3F5E" w:rsidRDefault="001639CB" w:rsidP="001639CB">
      <w:pPr>
        <w:ind w:left="-709" w:right="-568"/>
        <w:rPr>
          <w:rFonts w:ascii="Calibri" w:hAnsi="Calibri" w:cs="Arial"/>
          <w:b/>
          <w:bCs/>
          <w:lang w:val="ga-IE"/>
        </w:rPr>
      </w:pPr>
    </w:p>
    <w:p w14:paraId="4F66F924" w14:textId="77777777" w:rsidR="001639CB" w:rsidRPr="00FE3F5E" w:rsidRDefault="001639CB" w:rsidP="001639CB">
      <w:pPr>
        <w:ind w:left="-709" w:right="-568"/>
        <w:rPr>
          <w:rFonts w:ascii="Calibri" w:hAnsi="Calibri" w:cs="Arial"/>
          <w:b/>
          <w:bCs/>
        </w:rPr>
      </w:pPr>
    </w:p>
    <w:p w14:paraId="3C70A861" w14:textId="77777777" w:rsidR="001639CB" w:rsidRPr="00FE3F5E" w:rsidRDefault="001639CB" w:rsidP="001639CB">
      <w:pPr>
        <w:ind w:left="-709" w:right="-568"/>
        <w:rPr>
          <w:rFonts w:ascii="Calibri" w:hAnsi="Calibri" w:cs="Arial"/>
          <w:lang w:val="ga-IE"/>
        </w:rPr>
      </w:pPr>
      <w:r w:rsidRPr="00FE3F5E">
        <w:rPr>
          <w:rFonts w:ascii="Calibri" w:hAnsi="Calibri" w:cs="Arial"/>
          <w:b/>
          <w:bCs/>
        </w:rPr>
        <w:t>Description of Work Completed</w:t>
      </w:r>
      <w:r w:rsidRPr="00FE3F5E">
        <w:rPr>
          <w:rFonts w:ascii="Calibri" w:hAnsi="Calibri" w:cs="Arial"/>
        </w:rPr>
        <w:t xml:space="preserve">: </w:t>
      </w:r>
    </w:p>
    <w:p w14:paraId="48F863F5" w14:textId="77777777" w:rsidR="001639CB" w:rsidRPr="00FE3F5E" w:rsidRDefault="001639CB" w:rsidP="001639CB">
      <w:pPr>
        <w:ind w:left="-709" w:right="-568"/>
        <w:rPr>
          <w:rFonts w:ascii="Calibri" w:hAnsi="Calibri" w:cs="Arial"/>
          <w:lang w:val="ga-IE"/>
        </w:rPr>
      </w:pPr>
    </w:p>
    <w:p w14:paraId="7C1F9C38" w14:textId="77777777" w:rsidR="001639CB" w:rsidRPr="00FE3F5E" w:rsidRDefault="001639CB" w:rsidP="001639CB">
      <w:pPr>
        <w:spacing w:line="480" w:lineRule="auto"/>
        <w:ind w:left="-709" w:right="-568"/>
        <w:rPr>
          <w:rFonts w:ascii="Calibri" w:hAnsi="Calibri" w:cs="Arial"/>
        </w:rPr>
      </w:pPr>
      <w:r w:rsidRPr="00FE3F5E">
        <w:rPr>
          <w:rFonts w:ascii="Calibri" w:hAnsi="Calibri" w:cs="Arial"/>
        </w:rPr>
        <w:t>________________________________________________________________________________</w:t>
      </w:r>
    </w:p>
    <w:p w14:paraId="63B917F6" w14:textId="77777777" w:rsidR="001639CB" w:rsidRPr="00FE3F5E" w:rsidRDefault="001639CB" w:rsidP="001639CB">
      <w:pPr>
        <w:spacing w:line="480" w:lineRule="auto"/>
        <w:ind w:left="-709" w:right="-568"/>
        <w:rPr>
          <w:rFonts w:ascii="Calibri" w:hAnsi="Calibri" w:cs="Arial"/>
        </w:rPr>
      </w:pPr>
      <w:r w:rsidRPr="00FE3F5E">
        <w:rPr>
          <w:rFonts w:ascii="Calibri" w:hAnsi="Calibri" w:cs="Arial"/>
        </w:rPr>
        <w:t>________________________________________________________________________________</w:t>
      </w:r>
    </w:p>
    <w:p w14:paraId="4ED92FE1" w14:textId="77777777" w:rsidR="001639CB" w:rsidRPr="00FE3F5E" w:rsidRDefault="001639CB" w:rsidP="001639CB">
      <w:pPr>
        <w:spacing w:line="480" w:lineRule="auto"/>
        <w:ind w:left="-709" w:right="-568"/>
        <w:rPr>
          <w:rFonts w:ascii="Calibri" w:hAnsi="Calibri" w:cs="Arial"/>
        </w:rPr>
      </w:pPr>
      <w:r w:rsidRPr="00FE3F5E">
        <w:rPr>
          <w:rFonts w:ascii="Calibri" w:hAnsi="Calibri" w:cs="Arial"/>
        </w:rPr>
        <w:t>________________________________________________________________________________</w:t>
      </w:r>
    </w:p>
    <w:p w14:paraId="7D0E99B6" w14:textId="77777777" w:rsidR="001639CB" w:rsidRPr="00FE3F5E" w:rsidRDefault="001639CB" w:rsidP="001639CB">
      <w:pPr>
        <w:spacing w:line="480" w:lineRule="auto"/>
        <w:ind w:left="-709" w:right="-568"/>
        <w:rPr>
          <w:rFonts w:ascii="Calibri" w:hAnsi="Calibri" w:cs="Arial"/>
        </w:rPr>
      </w:pPr>
      <w:r w:rsidRPr="00FE3F5E">
        <w:rPr>
          <w:rFonts w:ascii="Calibri" w:hAnsi="Calibri" w:cs="Arial"/>
        </w:rPr>
        <w:t>________________________________________________________________________________</w:t>
      </w:r>
    </w:p>
    <w:p w14:paraId="342BC631" w14:textId="77777777" w:rsidR="001639CB" w:rsidRPr="00FE3F5E" w:rsidRDefault="001639CB" w:rsidP="001639CB">
      <w:pPr>
        <w:spacing w:line="480" w:lineRule="auto"/>
        <w:ind w:left="-709" w:right="-568"/>
        <w:rPr>
          <w:rFonts w:ascii="Calibri" w:hAnsi="Calibri" w:cs="Arial"/>
        </w:rPr>
      </w:pPr>
      <w:r w:rsidRPr="00FE3F5E">
        <w:rPr>
          <w:rFonts w:ascii="Calibri" w:hAnsi="Calibri" w:cs="Arial"/>
        </w:rPr>
        <w:t>________________________________________________________________________________</w:t>
      </w:r>
    </w:p>
    <w:p w14:paraId="0E5F0F02" w14:textId="77777777" w:rsidR="001639CB" w:rsidRPr="00FE3F5E" w:rsidRDefault="001639CB" w:rsidP="001639CB">
      <w:pPr>
        <w:spacing w:line="480" w:lineRule="auto"/>
        <w:ind w:left="-709" w:right="-568"/>
        <w:rPr>
          <w:rFonts w:ascii="Calibri" w:hAnsi="Calibri" w:cs="Arial"/>
        </w:rPr>
      </w:pPr>
      <w:r w:rsidRPr="00FE3F5E">
        <w:rPr>
          <w:rFonts w:ascii="Calibri" w:hAnsi="Calibri" w:cs="Arial"/>
        </w:rPr>
        <w:t>________________________________________________________________________________</w:t>
      </w:r>
    </w:p>
    <w:p w14:paraId="6FCF84F5" w14:textId="77777777" w:rsidR="001639CB" w:rsidRPr="00FE3F5E" w:rsidRDefault="001639CB" w:rsidP="001639CB">
      <w:pPr>
        <w:spacing w:line="480" w:lineRule="auto"/>
        <w:ind w:left="-709" w:right="-568"/>
        <w:rPr>
          <w:rFonts w:ascii="Calibri" w:hAnsi="Calibri" w:cs="Arial"/>
        </w:rPr>
      </w:pPr>
      <w:r w:rsidRPr="00FE3F5E">
        <w:rPr>
          <w:rFonts w:ascii="Calibri" w:hAnsi="Calibri" w:cs="Arial"/>
        </w:rPr>
        <w:t>________________________________________________________________________________</w:t>
      </w:r>
    </w:p>
    <w:p w14:paraId="072CA4EB" w14:textId="77777777" w:rsidR="001639CB" w:rsidRPr="00FE3F5E" w:rsidRDefault="001639CB" w:rsidP="001639CB">
      <w:pPr>
        <w:spacing w:line="480" w:lineRule="auto"/>
        <w:ind w:left="-709" w:right="-568"/>
        <w:rPr>
          <w:rFonts w:ascii="Calibri" w:hAnsi="Calibri" w:cs="Arial"/>
        </w:rPr>
      </w:pPr>
      <w:r w:rsidRPr="00FE3F5E">
        <w:rPr>
          <w:rFonts w:ascii="Calibri" w:hAnsi="Calibri" w:cs="Arial"/>
        </w:rPr>
        <w:t>________________________________________________________________________________</w:t>
      </w:r>
    </w:p>
    <w:p w14:paraId="56BF6CDD" w14:textId="77777777" w:rsidR="001639CB" w:rsidRPr="00FE3F5E" w:rsidRDefault="001639CB" w:rsidP="001639CB">
      <w:pPr>
        <w:spacing w:line="480" w:lineRule="auto"/>
        <w:ind w:left="-709" w:right="-568"/>
        <w:rPr>
          <w:rFonts w:ascii="Calibri" w:hAnsi="Calibri" w:cs="Arial"/>
        </w:rPr>
      </w:pPr>
      <w:r w:rsidRPr="00FE3F5E">
        <w:rPr>
          <w:rFonts w:ascii="Calibri" w:hAnsi="Calibri" w:cs="Arial"/>
        </w:rPr>
        <w:t>________________________________________________________________________________</w:t>
      </w:r>
    </w:p>
    <w:p w14:paraId="08C03B8C" w14:textId="77777777" w:rsidR="001639CB" w:rsidRPr="00FE3F5E" w:rsidRDefault="001639CB" w:rsidP="001639CB">
      <w:pPr>
        <w:spacing w:line="480" w:lineRule="auto"/>
        <w:ind w:left="-709" w:right="-568"/>
        <w:rPr>
          <w:rFonts w:ascii="Calibri" w:hAnsi="Calibri" w:cs="Arial"/>
        </w:rPr>
      </w:pPr>
      <w:r w:rsidRPr="00FE3F5E">
        <w:rPr>
          <w:rFonts w:ascii="Calibri" w:hAnsi="Calibri" w:cs="Arial"/>
        </w:rPr>
        <w:t>________________________________________________________________________________</w:t>
      </w:r>
    </w:p>
    <w:p w14:paraId="51B9147E" w14:textId="77777777" w:rsidR="001639CB" w:rsidRPr="00FE3F5E" w:rsidRDefault="001639CB" w:rsidP="001639CB">
      <w:pPr>
        <w:ind w:left="-709" w:right="-568"/>
        <w:rPr>
          <w:rFonts w:ascii="Calibri" w:hAnsi="Calibri" w:cs="Arial"/>
          <w:b/>
          <w:bCs/>
        </w:rPr>
      </w:pPr>
    </w:p>
    <w:p w14:paraId="44540D2D" w14:textId="77777777" w:rsidR="001639CB" w:rsidRPr="00FE3F5E" w:rsidRDefault="001639CB" w:rsidP="001639CB">
      <w:pPr>
        <w:ind w:left="-709" w:right="-568"/>
        <w:rPr>
          <w:rFonts w:ascii="Calibri" w:hAnsi="Calibri" w:cs="Arial"/>
          <w:b/>
          <w:bCs/>
        </w:rPr>
      </w:pPr>
    </w:p>
    <w:p w14:paraId="678A444C" w14:textId="77777777" w:rsidR="001639CB" w:rsidRPr="00FE3F5E" w:rsidRDefault="001639CB" w:rsidP="001639CB">
      <w:pPr>
        <w:ind w:left="-709" w:right="-568"/>
        <w:rPr>
          <w:rFonts w:ascii="Calibri" w:hAnsi="Calibri" w:cs="Arial"/>
        </w:rPr>
      </w:pPr>
      <w:r w:rsidRPr="00FE3F5E">
        <w:rPr>
          <w:rFonts w:ascii="Calibri" w:hAnsi="Calibri" w:cs="Arial"/>
          <w:b/>
          <w:bCs/>
        </w:rPr>
        <w:t>Notes (and things to remember)</w:t>
      </w:r>
      <w:r w:rsidRPr="00FE3F5E">
        <w:rPr>
          <w:rFonts w:ascii="Calibri" w:hAnsi="Calibri" w:cs="Arial"/>
        </w:rPr>
        <w:t>:</w:t>
      </w:r>
    </w:p>
    <w:p w14:paraId="3E6B065B" w14:textId="77777777" w:rsidR="001639CB" w:rsidRPr="00FE3F5E" w:rsidRDefault="001639CB" w:rsidP="001639CB">
      <w:pPr>
        <w:ind w:left="-709" w:right="-568"/>
        <w:rPr>
          <w:rFonts w:ascii="Calibri" w:hAnsi="Calibri" w:cs="Arial"/>
        </w:rPr>
      </w:pPr>
    </w:p>
    <w:p w14:paraId="2ADF965E" w14:textId="77777777" w:rsidR="001639CB" w:rsidRPr="00DC40D6" w:rsidRDefault="001639CB" w:rsidP="001639CB">
      <w:pPr>
        <w:spacing w:line="480" w:lineRule="auto"/>
        <w:ind w:left="-709" w:right="-568"/>
        <w:rPr>
          <w:rFonts w:ascii="Calibri" w:hAnsi="Calibri" w:cs="Arial"/>
        </w:rPr>
      </w:pPr>
      <w:r w:rsidRPr="00DC40D6">
        <w:rPr>
          <w:rFonts w:ascii="Calibri" w:hAnsi="Calibri" w:cs="Arial"/>
        </w:rPr>
        <w:t>________________________________________________________________________________</w:t>
      </w:r>
    </w:p>
    <w:p w14:paraId="5E986EA9" w14:textId="77777777" w:rsidR="001639CB" w:rsidRPr="00DC40D6" w:rsidRDefault="001639CB" w:rsidP="001639CB">
      <w:pPr>
        <w:spacing w:line="480" w:lineRule="auto"/>
        <w:ind w:left="-709" w:right="-568"/>
        <w:rPr>
          <w:rFonts w:ascii="Calibri" w:hAnsi="Calibri" w:cs="Arial"/>
        </w:rPr>
      </w:pPr>
      <w:r w:rsidRPr="00DC40D6">
        <w:rPr>
          <w:rFonts w:ascii="Calibri" w:hAnsi="Calibri" w:cs="Arial"/>
        </w:rPr>
        <w:t>________________________________________________________________________________</w:t>
      </w:r>
    </w:p>
    <w:p w14:paraId="18DA336C" w14:textId="77777777" w:rsidR="001639CB" w:rsidRPr="00DC40D6" w:rsidRDefault="001639CB" w:rsidP="001639CB">
      <w:pPr>
        <w:spacing w:line="480" w:lineRule="auto"/>
        <w:ind w:left="-709" w:right="-568"/>
        <w:rPr>
          <w:rFonts w:ascii="Calibri" w:hAnsi="Calibri" w:cs="Arial"/>
        </w:rPr>
      </w:pPr>
      <w:r w:rsidRPr="00DC40D6">
        <w:rPr>
          <w:rFonts w:ascii="Calibri" w:hAnsi="Calibri" w:cs="Arial"/>
        </w:rPr>
        <w:t>________________________________________________________________________________</w:t>
      </w:r>
    </w:p>
    <w:p w14:paraId="05F36A8A" w14:textId="77777777" w:rsidR="001639CB" w:rsidRPr="00DC40D6" w:rsidRDefault="001639CB" w:rsidP="001639CB">
      <w:pPr>
        <w:spacing w:line="480" w:lineRule="auto"/>
        <w:ind w:left="-709" w:right="-568"/>
        <w:rPr>
          <w:rFonts w:ascii="Calibri" w:hAnsi="Calibri" w:cs="Arial"/>
        </w:rPr>
      </w:pPr>
      <w:r w:rsidRPr="00DC40D6">
        <w:rPr>
          <w:rFonts w:ascii="Calibri" w:hAnsi="Calibri" w:cs="Arial"/>
        </w:rPr>
        <w:t>________________________________________________________________________________</w:t>
      </w:r>
    </w:p>
    <w:p w14:paraId="664ADB5D" w14:textId="77777777" w:rsidR="001639CB" w:rsidRPr="00DC40D6" w:rsidRDefault="001639CB" w:rsidP="001639CB">
      <w:pPr>
        <w:spacing w:line="480" w:lineRule="auto"/>
        <w:ind w:left="-709" w:right="-568"/>
        <w:rPr>
          <w:rFonts w:ascii="Calibri" w:hAnsi="Calibri" w:cs="Arial"/>
        </w:rPr>
      </w:pPr>
      <w:r w:rsidRPr="00DC40D6">
        <w:rPr>
          <w:rFonts w:ascii="Calibri" w:hAnsi="Calibri" w:cs="Arial"/>
        </w:rPr>
        <w:t>________________________________________________________________________________</w:t>
      </w:r>
    </w:p>
    <w:p w14:paraId="60CE7791" w14:textId="77777777" w:rsidR="001639CB" w:rsidRPr="00DC40D6" w:rsidRDefault="001639CB" w:rsidP="001639CB">
      <w:pPr>
        <w:spacing w:line="480" w:lineRule="auto"/>
        <w:ind w:left="-709" w:right="-568"/>
        <w:rPr>
          <w:rFonts w:ascii="Calibri" w:hAnsi="Calibri" w:cs="Arial"/>
        </w:rPr>
      </w:pPr>
      <w:r w:rsidRPr="00DC40D6">
        <w:rPr>
          <w:rFonts w:ascii="Calibri" w:hAnsi="Calibri" w:cs="Arial"/>
        </w:rPr>
        <w:t>________________________________________________________________________________</w:t>
      </w:r>
    </w:p>
    <w:p w14:paraId="6BCDEE62" w14:textId="77777777" w:rsidR="001639CB" w:rsidRPr="00DC40D6" w:rsidRDefault="001639CB" w:rsidP="001639CB">
      <w:pPr>
        <w:spacing w:line="480" w:lineRule="auto"/>
        <w:ind w:left="-709" w:right="-568"/>
        <w:rPr>
          <w:rFonts w:ascii="Calibri" w:hAnsi="Calibri" w:cs="Arial"/>
        </w:rPr>
      </w:pPr>
      <w:r w:rsidRPr="00DC40D6">
        <w:rPr>
          <w:rFonts w:ascii="Calibri" w:hAnsi="Calibri" w:cs="Arial"/>
        </w:rPr>
        <w:t>________________________________________________________________________________</w:t>
      </w:r>
    </w:p>
    <w:p w14:paraId="563F1757" w14:textId="77777777" w:rsidR="001639CB" w:rsidRPr="00FE3F5E" w:rsidRDefault="001639CB" w:rsidP="001639CB">
      <w:pPr>
        <w:ind w:left="-709" w:right="-568"/>
        <w:rPr>
          <w:rFonts w:ascii="Calibri" w:hAnsi="Calibri" w:cs="Arial"/>
          <w:b/>
          <w:bCs/>
        </w:rPr>
      </w:pPr>
    </w:p>
    <w:p w14:paraId="4D6F5A9E" w14:textId="77777777" w:rsidR="001639CB" w:rsidRPr="00FE3F5E" w:rsidRDefault="001639CB" w:rsidP="001639CB">
      <w:pPr>
        <w:ind w:left="-709" w:right="-568"/>
        <w:rPr>
          <w:rFonts w:ascii="Calibri" w:hAnsi="Calibri" w:cs="Arial"/>
        </w:rPr>
      </w:pPr>
      <w:r w:rsidRPr="00FE3F5E">
        <w:rPr>
          <w:rFonts w:ascii="Calibri" w:hAnsi="Calibri" w:cs="Arial"/>
          <w:b/>
          <w:bCs/>
        </w:rPr>
        <w:t>Signed (and dated)</w:t>
      </w:r>
      <w:r w:rsidRPr="00FE3F5E">
        <w:rPr>
          <w:rFonts w:ascii="Calibri" w:hAnsi="Calibri" w:cs="Arial"/>
        </w:rPr>
        <w:t>:</w:t>
      </w:r>
    </w:p>
    <w:p w14:paraId="43F43C76" w14:textId="77777777" w:rsidR="001639CB" w:rsidRPr="00FE3F5E" w:rsidRDefault="001639CB" w:rsidP="001639CB">
      <w:pPr>
        <w:ind w:left="-709" w:right="-568"/>
        <w:rPr>
          <w:rFonts w:ascii="Calibri" w:hAnsi="Calibri" w:cs="Arial"/>
        </w:rPr>
      </w:pPr>
    </w:p>
    <w:p w14:paraId="0BC04546" w14:textId="77777777" w:rsidR="001639CB" w:rsidRPr="00FE3F5E" w:rsidRDefault="001639CB" w:rsidP="001639CB">
      <w:pPr>
        <w:ind w:left="-709" w:right="-568"/>
        <w:rPr>
          <w:rFonts w:ascii="Calibri" w:hAnsi="Calibri" w:cs="Arial"/>
          <w:b/>
          <w:bCs/>
        </w:rPr>
      </w:pPr>
      <w:r w:rsidRPr="00FE3F5E">
        <w:rPr>
          <w:rFonts w:ascii="Calibri" w:hAnsi="Calibri" w:cs="Arial"/>
        </w:rPr>
        <w:t>_______________________________________    _______________________________________</w:t>
      </w:r>
    </w:p>
    <w:p w14:paraId="6A2E5011" w14:textId="77777777" w:rsidR="001639CB" w:rsidRPr="001E736A" w:rsidRDefault="001639CB" w:rsidP="001639CB">
      <w:pPr>
        <w:ind w:left="-709" w:right="-568"/>
        <w:rPr>
          <w:rFonts w:ascii="Calibri" w:hAnsi="Calibri" w:cs="Arial"/>
          <w:sz w:val="26"/>
          <w:szCs w:val="26"/>
        </w:rPr>
      </w:pPr>
      <w:r w:rsidRPr="00FE3F5E">
        <w:rPr>
          <w:rFonts w:ascii="Calibri" w:hAnsi="Calibri" w:cs="Arial"/>
          <w:b/>
          <w:bCs/>
        </w:rPr>
        <w:t>Student</w:t>
      </w:r>
      <w:r w:rsidRPr="00FE3F5E">
        <w:rPr>
          <w:rFonts w:ascii="Calibri" w:hAnsi="Calibri" w:cs="Arial"/>
          <w:b/>
          <w:bCs/>
        </w:rPr>
        <w:tab/>
      </w:r>
      <w:r w:rsidRPr="00FE3F5E">
        <w:rPr>
          <w:rFonts w:ascii="Calibri" w:hAnsi="Calibri" w:cs="Arial"/>
          <w:b/>
          <w:bCs/>
        </w:rPr>
        <w:tab/>
      </w:r>
      <w:r w:rsidRPr="00FE3F5E">
        <w:rPr>
          <w:rFonts w:ascii="Calibri" w:hAnsi="Calibri" w:cs="Arial"/>
          <w:b/>
          <w:bCs/>
        </w:rPr>
        <w:tab/>
      </w:r>
      <w:r w:rsidRPr="00FE3F5E">
        <w:rPr>
          <w:rFonts w:ascii="Calibri" w:hAnsi="Calibri" w:cs="Arial"/>
          <w:b/>
          <w:bCs/>
        </w:rPr>
        <w:tab/>
      </w:r>
      <w:r w:rsidRPr="00FE3F5E">
        <w:rPr>
          <w:rFonts w:ascii="Calibri" w:hAnsi="Calibri" w:cs="Arial"/>
          <w:b/>
          <w:bCs/>
        </w:rPr>
        <w:tab/>
      </w:r>
      <w:r w:rsidRPr="00FE3F5E">
        <w:rPr>
          <w:rFonts w:ascii="Calibri" w:hAnsi="Calibri" w:cs="Arial"/>
          <w:b/>
          <w:bCs/>
        </w:rPr>
        <w:tab/>
      </w:r>
      <w:r w:rsidRPr="00FE3F5E">
        <w:rPr>
          <w:rFonts w:ascii="Calibri" w:hAnsi="Calibri" w:cs="Arial"/>
          <w:b/>
          <w:bCs/>
          <w:lang w:val="ga-IE"/>
        </w:rPr>
        <w:tab/>
      </w:r>
      <w:r w:rsidRPr="00FE3F5E">
        <w:rPr>
          <w:rFonts w:ascii="Calibri" w:hAnsi="Calibri" w:cs="Arial"/>
          <w:b/>
          <w:bCs/>
        </w:rPr>
        <w:t>Supervisor</w:t>
      </w:r>
    </w:p>
    <w:p w14:paraId="2CC71AEC" w14:textId="77777777" w:rsidR="001639CB" w:rsidRPr="001E736A" w:rsidRDefault="001639CB" w:rsidP="001E736A">
      <w:pPr>
        <w:ind w:left="-709" w:right="-568"/>
        <w:rPr>
          <w:rFonts w:ascii="Calibri" w:hAnsi="Calibri" w:cs="Arial"/>
          <w:sz w:val="26"/>
          <w:szCs w:val="26"/>
        </w:rPr>
      </w:pPr>
    </w:p>
    <w:p w14:paraId="3CDFC14C" w14:textId="77777777" w:rsidR="000E0F75" w:rsidRPr="00FE3F5E" w:rsidRDefault="000E0F75" w:rsidP="000E0F75">
      <w:pPr>
        <w:ind w:left="-709" w:right="-568"/>
        <w:rPr>
          <w:rFonts w:ascii="Calibri" w:hAnsi="Calibri" w:cs="Arial"/>
          <w:sz w:val="28"/>
          <w:szCs w:val="28"/>
          <w:lang w:val="ga-IE"/>
        </w:rPr>
      </w:pPr>
      <w:r>
        <w:rPr>
          <w:rFonts w:ascii="Calibri" w:hAnsi="Calibri" w:cs="Arial"/>
          <w:b/>
          <w:bCs/>
          <w:sz w:val="28"/>
          <w:szCs w:val="28"/>
        </w:rPr>
        <w:t>Extra Notes</w:t>
      </w:r>
      <w:r>
        <w:rPr>
          <w:rFonts w:ascii="Calibri" w:hAnsi="Calibri" w:cs="Arial"/>
          <w:b/>
          <w:bCs/>
          <w:sz w:val="28"/>
          <w:szCs w:val="28"/>
        </w:rPr>
        <w:tab/>
      </w:r>
      <w:r w:rsidRPr="00FE3F5E">
        <w:rPr>
          <w:rFonts w:ascii="Calibri" w:hAnsi="Calibri" w:cs="Arial"/>
          <w:sz w:val="28"/>
          <w:szCs w:val="28"/>
        </w:rPr>
        <w:t>: ______________________________</w:t>
      </w:r>
    </w:p>
    <w:p w14:paraId="6F076622" w14:textId="77777777" w:rsidR="000E0F75" w:rsidRPr="00FE3F5E" w:rsidRDefault="000E0F75" w:rsidP="000E0F75">
      <w:pPr>
        <w:ind w:left="-709" w:right="-568"/>
        <w:rPr>
          <w:rFonts w:ascii="Calibri" w:hAnsi="Calibri" w:cs="Arial"/>
          <w:lang w:val="ga-IE"/>
        </w:rPr>
      </w:pPr>
    </w:p>
    <w:p w14:paraId="09E62B47" w14:textId="77777777" w:rsidR="000E0F75" w:rsidRPr="00FE3F5E" w:rsidRDefault="000E0F75" w:rsidP="000E0F75">
      <w:pPr>
        <w:spacing w:line="480" w:lineRule="auto"/>
        <w:ind w:left="-709" w:right="-568"/>
        <w:rPr>
          <w:rFonts w:ascii="Calibri" w:hAnsi="Calibri" w:cs="Arial"/>
        </w:rPr>
      </w:pPr>
      <w:r w:rsidRPr="00FE3F5E">
        <w:rPr>
          <w:rFonts w:ascii="Calibri" w:hAnsi="Calibri" w:cs="Arial"/>
        </w:rPr>
        <w:t>________________________________________________________________________________</w:t>
      </w:r>
    </w:p>
    <w:p w14:paraId="5E16FF42" w14:textId="77777777" w:rsidR="000E0F75" w:rsidRPr="00FE3F5E" w:rsidRDefault="000E0F75" w:rsidP="000E0F75">
      <w:pPr>
        <w:spacing w:line="480" w:lineRule="auto"/>
        <w:ind w:left="-709" w:right="-568"/>
        <w:rPr>
          <w:rFonts w:ascii="Calibri" w:hAnsi="Calibri" w:cs="Arial"/>
        </w:rPr>
      </w:pPr>
      <w:r w:rsidRPr="00FE3F5E">
        <w:rPr>
          <w:rFonts w:ascii="Calibri" w:hAnsi="Calibri" w:cs="Arial"/>
        </w:rPr>
        <w:t>________________________________________________________________________________</w:t>
      </w:r>
    </w:p>
    <w:p w14:paraId="334B7738" w14:textId="77777777" w:rsidR="000E0F75" w:rsidRPr="00FE3F5E" w:rsidRDefault="000E0F75" w:rsidP="000E0F75">
      <w:pPr>
        <w:spacing w:line="480" w:lineRule="auto"/>
        <w:ind w:left="-709" w:right="-568"/>
        <w:rPr>
          <w:rFonts w:ascii="Calibri" w:hAnsi="Calibri" w:cs="Arial"/>
        </w:rPr>
      </w:pPr>
      <w:r w:rsidRPr="00FE3F5E">
        <w:rPr>
          <w:rFonts w:ascii="Calibri" w:hAnsi="Calibri" w:cs="Arial"/>
        </w:rPr>
        <w:t>________________________________________________________________________________</w:t>
      </w:r>
    </w:p>
    <w:p w14:paraId="71297CED" w14:textId="77777777" w:rsidR="000E0F75" w:rsidRPr="00FE3F5E" w:rsidRDefault="000E0F75" w:rsidP="000E0F75">
      <w:pPr>
        <w:spacing w:line="480" w:lineRule="auto"/>
        <w:ind w:left="-709" w:right="-568"/>
        <w:rPr>
          <w:rFonts w:ascii="Calibri" w:hAnsi="Calibri" w:cs="Arial"/>
        </w:rPr>
      </w:pPr>
      <w:r w:rsidRPr="00FE3F5E">
        <w:rPr>
          <w:rFonts w:ascii="Calibri" w:hAnsi="Calibri" w:cs="Arial"/>
        </w:rPr>
        <w:t>________________________________________________________________________________</w:t>
      </w:r>
    </w:p>
    <w:p w14:paraId="5FAA8B47" w14:textId="77777777" w:rsidR="000E0F75" w:rsidRPr="00FE3F5E" w:rsidRDefault="000E0F75" w:rsidP="000E0F75">
      <w:pPr>
        <w:spacing w:line="480" w:lineRule="auto"/>
        <w:ind w:left="-709" w:right="-568"/>
        <w:rPr>
          <w:rFonts w:ascii="Calibri" w:hAnsi="Calibri" w:cs="Arial"/>
        </w:rPr>
      </w:pPr>
      <w:r w:rsidRPr="00FE3F5E">
        <w:rPr>
          <w:rFonts w:ascii="Calibri" w:hAnsi="Calibri" w:cs="Arial"/>
        </w:rPr>
        <w:t>________________________________________________________________________________</w:t>
      </w:r>
    </w:p>
    <w:p w14:paraId="2CAE1450" w14:textId="77777777" w:rsidR="000E0F75" w:rsidRPr="00FE3F5E" w:rsidRDefault="000E0F75" w:rsidP="000E0F75">
      <w:pPr>
        <w:spacing w:line="480" w:lineRule="auto"/>
        <w:ind w:left="-709" w:right="-568"/>
        <w:rPr>
          <w:rFonts w:ascii="Calibri" w:hAnsi="Calibri" w:cs="Arial"/>
        </w:rPr>
      </w:pPr>
      <w:r w:rsidRPr="00FE3F5E">
        <w:rPr>
          <w:rFonts w:ascii="Calibri" w:hAnsi="Calibri" w:cs="Arial"/>
        </w:rPr>
        <w:t>________________________________________________________________________________</w:t>
      </w:r>
    </w:p>
    <w:p w14:paraId="2D4DFBA8" w14:textId="77777777" w:rsidR="000E0F75" w:rsidRPr="00FE3F5E" w:rsidRDefault="000E0F75" w:rsidP="000E0F75">
      <w:pPr>
        <w:spacing w:line="480" w:lineRule="auto"/>
        <w:ind w:left="-709" w:right="-568"/>
        <w:rPr>
          <w:rFonts w:ascii="Calibri" w:hAnsi="Calibri" w:cs="Arial"/>
        </w:rPr>
      </w:pPr>
      <w:r w:rsidRPr="00FE3F5E">
        <w:rPr>
          <w:rFonts w:ascii="Calibri" w:hAnsi="Calibri" w:cs="Arial"/>
        </w:rPr>
        <w:t>________________________________________________________________________________</w:t>
      </w:r>
    </w:p>
    <w:p w14:paraId="23BC3785" w14:textId="77777777" w:rsidR="000E0F75" w:rsidRPr="00FE3F5E" w:rsidRDefault="000E0F75" w:rsidP="000E0F75">
      <w:pPr>
        <w:spacing w:line="480" w:lineRule="auto"/>
        <w:ind w:left="-709" w:right="-568"/>
        <w:rPr>
          <w:rFonts w:ascii="Calibri" w:hAnsi="Calibri" w:cs="Arial"/>
        </w:rPr>
      </w:pPr>
      <w:r w:rsidRPr="00FE3F5E">
        <w:rPr>
          <w:rFonts w:ascii="Calibri" w:hAnsi="Calibri" w:cs="Arial"/>
        </w:rPr>
        <w:t>________________________________________________________________________________</w:t>
      </w:r>
    </w:p>
    <w:p w14:paraId="06AABAD8" w14:textId="77777777" w:rsidR="000E0F75" w:rsidRPr="00FE3F5E" w:rsidRDefault="000E0F75" w:rsidP="000E0F75">
      <w:pPr>
        <w:spacing w:line="480" w:lineRule="auto"/>
        <w:ind w:left="-709" w:right="-568"/>
        <w:rPr>
          <w:rFonts w:ascii="Calibri" w:hAnsi="Calibri" w:cs="Arial"/>
        </w:rPr>
      </w:pPr>
      <w:r w:rsidRPr="00FE3F5E">
        <w:rPr>
          <w:rFonts w:ascii="Calibri" w:hAnsi="Calibri" w:cs="Arial"/>
        </w:rPr>
        <w:t>________________________________________________________________________________</w:t>
      </w:r>
    </w:p>
    <w:p w14:paraId="5ECE958F" w14:textId="77777777" w:rsidR="000E0F75" w:rsidRPr="00FE3F5E" w:rsidRDefault="000E0F75" w:rsidP="000E0F75">
      <w:pPr>
        <w:spacing w:line="480" w:lineRule="auto"/>
        <w:ind w:left="-709" w:right="-568"/>
        <w:rPr>
          <w:rFonts w:ascii="Calibri" w:hAnsi="Calibri" w:cs="Arial"/>
        </w:rPr>
      </w:pPr>
      <w:r w:rsidRPr="00FE3F5E">
        <w:rPr>
          <w:rFonts w:ascii="Calibri" w:hAnsi="Calibri" w:cs="Arial"/>
        </w:rPr>
        <w:t>________________________________________________________________________________</w:t>
      </w:r>
    </w:p>
    <w:p w14:paraId="364C656B" w14:textId="77777777" w:rsidR="000E0F75" w:rsidRPr="000E0F75" w:rsidRDefault="000E0F75" w:rsidP="000E0F75">
      <w:pPr>
        <w:spacing w:line="480" w:lineRule="auto"/>
        <w:ind w:left="-709" w:right="-568"/>
        <w:rPr>
          <w:rFonts w:ascii="Calibri" w:hAnsi="Calibri" w:cs="Arial"/>
        </w:rPr>
      </w:pPr>
      <w:r w:rsidRPr="00FE3F5E">
        <w:rPr>
          <w:rFonts w:ascii="Calibri" w:hAnsi="Calibri" w:cs="Arial"/>
        </w:rPr>
        <w:t>_________________________________________________</w:t>
      </w:r>
      <w:r>
        <w:rPr>
          <w:rFonts w:ascii="Calibri" w:hAnsi="Calibri" w:cs="Arial"/>
        </w:rPr>
        <w:t>_______________________________</w:t>
      </w:r>
    </w:p>
    <w:p w14:paraId="2BDB84E0" w14:textId="77777777" w:rsidR="000E0F75" w:rsidRPr="00FE3F5E" w:rsidRDefault="000E0F75" w:rsidP="000E0F75">
      <w:pPr>
        <w:spacing w:line="480" w:lineRule="auto"/>
        <w:ind w:left="-709" w:right="-568"/>
        <w:rPr>
          <w:rFonts w:ascii="Calibri" w:hAnsi="Calibri" w:cs="Arial"/>
        </w:rPr>
      </w:pPr>
      <w:r w:rsidRPr="00FE3F5E">
        <w:rPr>
          <w:rFonts w:ascii="Calibri" w:hAnsi="Calibri" w:cs="Arial"/>
        </w:rPr>
        <w:t>________________________________________________________________________________</w:t>
      </w:r>
    </w:p>
    <w:p w14:paraId="1F855866" w14:textId="77777777" w:rsidR="000E0F75" w:rsidRPr="00FE3F5E" w:rsidRDefault="000E0F75" w:rsidP="000E0F75">
      <w:pPr>
        <w:spacing w:line="480" w:lineRule="auto"/>
        <w:ind w:left="-709" w:right="-568"/>
        <w:rPr>
          <w:rFonts w:ascii="Calibri" w:hAnsi="Calibri" w:cs="Arial"/>
        </w:rPr>
      </w:pPr>
      <w:r w:rsidRPr="00FE3F5E">
        <w:rPr>
          <w:rFonts w:ascii="Calibri" w:hAnsi="Calibri" w:cs="Arial"/>
        </w:rPr>
        <w:lastRenderedPageBreak/>
        <w:t>________________________________________________________________________________</w:t>
      </w:r>
    </w:p>
    <w:p w14:paraId="599CFE6B" w14:textId="77777777" w:rsidR="000E0F75" w:rsidRPr="00FE3F5E" w:rsidRDefault="000E0F75" w:rsidP="000E0F75">
      <w:pPr>
        <w:spacing w:line="480" w:lineRule="auto"/>
        <w:ind w:left="-709" w:right="-568"/>
        <w:rPr>
          <w:rFonts w:ascii="Calibri" w:hAnsi="Calibri" w:cs="Arial"/>
        </w:rPr>
      </w:pPr>
      <w:r w:rsidRPr="00FE3F5E">
        <w:rPr>
          <w:rFonts w:ascii="Calibri" w:hAnsi="Calibri" w:cs="Arial"/>
        </w:rPr>
        <w:t>________________________________________________________________________________</w:t>
      </w:r>
    </w:p>
    <w:p w14:paraId="76D94601" w14:textId="77777777" w:rsidR="000E0F75" w:rsidRPr="00FE3F5E" w:rsidRDefault="000E0F75" w:rsidP="000E0F75">
      <w:pPr>
        <w:spacing w:line="480" w:lineRule="auto"/>
        <w:ind w:left="-709" w:right="-568"/>
        <w:rPr>
          <w:rFonts w:ascii="Calibri" w:hAnsi="Calibri" w:cs="Arial"/>
        </w:rPr>
      </w:pPr>
      <w:r w:rsidRPr="00FE3F5E">
        <w:rPr>
          <w:rFonts w:ascii="Calibri" w:hAnsi="Calibri" w:cs="Arial"/>
        </w:rPr>
        <w:t>________________________________________________________________________________</w:t>
      </w:r>
    </w:p>
    <w:p w14:paraId="085F8D3A" w14:textId="77777777" w:rsidR="000E0F75" w:rsidRPr="00FE3F5E" w:rsidRDefault="000E0F75" w:rsidP="000E0F75">
      <w:pPr>
        <w:spacing w:line="480" w:lineRule="auto"/>
        <w:ind w:left="-709" w:right="-568"/>
        <w:rPr>
          <w:rFonts w:ascii="Calibri" w:hAnsi="Calibri" w:cs="Arial"/>
        </w:rPr>
      </w:pPr>
      <w:r w:rsidRPr="00FE3F5E">
        <w:rPr>
          <w:rFonts w:ascii="Calibri" w:hAnsi="Calibri" w:cs="Arial"/>
        </w:rPr>
        <w:t>________________________________________________________________________________</w:t>
      </w:r>
    </w:p>
    <w:p w14:paraId="54B99D18" w14:textId="77777777" w:rsidR="000E0F75" w:rsidRPr="00FE3F5E" w:rsidRDefault="000E0F75" w:rsidP="000E0F75">
      <w:pPr>
        <w:spacing w:line="480" w:lineRule="auto"/>
        <w:ind w:left="-709" w:right="-568"/>
        <w:rPr>
          <w:rFonts w:ascii="Calibri" w:hAnsi="Calibri" w:cs="Arial"/>
        </w:rPr>
      </w:pPr>
      <w:r w:rsidRPr="00FE3F5E">
        <w:rPr>
          <w:rFonts w:ascii="Calibri" w:hAnsi="Calibri" w:cs="Arial"/>
        </w:rPr>
        <w:t>________________________________________________________________________________</w:t>
      </w:r>
    </w:p>
    <w:p w14:paraId="6FCC964E" w14:textId="77777777" w:rsidR="000E0F75" w:rsidRPr="00FE3F5E" w:rsidRDefault="000E0F75" w:rsidP="000E0F75">
      <w:pPr>
        <w:spacing w:line="480" w:lineRule="auto"/>
        <w:ind w:left="-709" w:right="-568"/>
        <w:rPr>
          <w:rFonts w:ascii="Calibri" w:hAnsi="Calibri" w:cs="Arial"/>
        </w:rPr>
      </w:pPr>
      <w:r w:rsidRPr="00FE3F5E">
        <w:rPr>
          <w:rFonts w:ascii="Calibri" w:hAnsi="Calibri" w:cs="Arial"/>
        </w:rPr>
        <w:t>________________________________________________________________________________</w:t>
      </w:r>
    </w:p>
    <w:p w14:paraId="16AF2074" w14:textId="77777777" w:rsidR="000E0F75" w:rsidRPr="00FE3F5E" w:rsidRDefault="000E0F75" w:rsidP="000E0F75">
      <w:pPr>
        <w:spacing w:line="480" w:lineRule="auto"/>
        <w:ind w:left="-709" w:right="-568"/>
        <w:rPr>
          <w:rFonts w:ascii="Calibri" w:hAnsi="Calibri" w:cs="Arial"/>
        </w:rPr>
      </w:pPr>
      <w:r w:rsidRPr="00FE3F5E">
        <w:rPr>
          <w:rFonts w:ascii="Calibri" w:hAnsi="Calibri" w:cs="Arial"/>
        </w:rPr>
        <w:t>________________________________________________________________________________</w:t>
      </w:r>
    </w:p>
    <w:p w14:paraId="577CCE31" w14:textId="77777777" w:rsidR="000E0F75" w:rsidRPr="00FE3F5E" w:rsidRDefault="000E0F75" w:rsidP="000E0F75">
      <w:pPr>
        <w:spacing w:line="480" w:lineRule="auto"/>
        <w:ind w:left="-709" w:right="-568"/>
        <w:rPr>
          <w:rFonts w:ascii="Calibri" w:hAnsi="Calibri" w:cs="Arial"/>
        </w:rPr>
      </w:pPr>
      <w:r w:rsidRPr="00FE3F5E">
        <w:rPr>
          <w:rFonts w:ascii="Calibri" w:hAnsi="Calibri" w:cs="Arial"/>
        </w:rPr>
        <w:t>________________________________________________________________________________</w:t>
      </w:r>
    </w:p>
    <w:p w14:paraId="69FF15A6" w14:textId="77777777" w:rsidR="000E0F75" w:rsidRPr="00FE3F5E" w:rsidRDefault="000E0F75" w:rsidP="000E0F75">
      <w:pPr>
        <w:spacing w:line="480" w:lineRule="auto"/>
        <w:ind w:left="-709" w:right="-568"/>
        <w:rPr>
          <w:rFonts w:ascii="Calibri" w:hAnsi="Calibri" w:cs="Arial"/>
        </w:rPr>
      </w:pPr>
      <w:r w:rsidRPr="00FE3F5E">
        <w:rPr>
          <w:rFonts w:ascii="Calibri" w:hAnsi="Calibri" w:cs="Arial"/>
        </w:rPr>
        <w:t>________________________________________________________________________________</w:t>
      </w:r>
    </w:p>
    <w:p w14:paraId="79EE7810" w14:textId="77777777" w:rsidR="000E0F75" w:rsidRPr="00FE3F5E" w:rsidRDefault="000E0F75" w:rsidP="000E0F75">
      <w:pPr>
        <w:spacing w:line="480" w:lineRule="auto"/>
        <w:ind w:left="-709" w:right="-568"/>
        <w:rPr>
          <w:rFonts w:ascii="Calibri" w:hAnsi="Calibri" w:cs="Arial"/>
        </w:rPr>
      </w:pPr>
      <w:r w:rsidRPr="00FE3F5E">
        <w:rPr>
          <w:rFonts w:ascii="Calibri" w:hAnsi="Calibri" w:cs="Arial"/>
        </w:rPr>
        <w:t>________________________________________________________________________________</w:t>
      </w:r>
    </w:p>
    <w:p w14:paraId="4C80FA31" w14:textId="77777777" w:rsidR="000E0F75" w:rsidRPr="00FE3F5E" w:rsidRDefault="000E0F75" w:rsidP="000E0F75">
      <w:pPr>
        <w:spacing w:line="480" w:lineRule="auto"/>
        <w:ind w:left="-709" w:right="-568"/>
        <w:rPr>
          <w:rFonts w:ascii="Calibri" w:hAnsi="Calibri" w:cs="Arial"/>
        </w:rPr>
      </w:pPr>
      <w:r w:rsidRPr="00FE3F5E">
        <w:rPr>
          <w:rFonts w:ascii="Calibri" w:hAnsi="Calibri" w:cs="Arial"/>
        </w:rPr>
        <w:t>________________________________________________________________________________</w:t>
      </w:r>
    </w:p>
    <w:p w14:paraId="0B0B17B9" w14:textId="77777777" w:rsidR="00794527" w:rsidRPr="000E0F75" w:rsidRDefault="000E0F75" w:rsidP="000E0F75">
      <w:pPr>
        <w:spacing w:line="480" w:lineRule="auto"/>
        <w:ind w:left="-709" w:right="-568"/>
        <w:rPr>
          <w:rFonts w:ascii="Calibri" w:hAnsi="Calibri" w:cs="Arial"/>
        </w:rPr>
      </w:pPr>
      <w:r w:rsidRPr="00FE3F5E">
        <w:rPr>
          <w:rFonts w:ascii="Calibri" w:hAnsi="Calibri" w:cs="Arial"/>
        </w:rPr>
        <w:t>________________________________________________________________________________</w:t>
      </w:r>
    </w:p>
    <w:sectPr w:rsidR="00794527" w:rsidRPr="000E0F75" w:rsidSect="00266DDB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284" w:right="851" w:bottom="1134" w:left="85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783E0A" w14:textId="77777777" w:rsidR="00FA3DBA" w:rsidRDefault="00FA3DBA" w:rsidP="00F82831">
      <w:r>
        <w:separator/>
      </w:r>
    </w:p>
  </w:endnote>
  <w:endnote w:type="continuationSeparator" w:id="0">
    <w:p w14:paraId="697CEB74" w14:textId="77777777" w:rsidR="00FA3DBA" w:rsidRDefault="00FA3DBA" w:rsidP="00F82831">
      <w:r>
        <w:continuationSeparator/>
      </w:r>
    </w:p>
  </w:endnote>
  <w:endnote w:type="continuationNotice" w:id="1">
    <w:p w14:paraId="559CE8AC" w14:textId="77777777" w:rsidR="00FA3DBA" w:rsidRDefault="00FA3DB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StarSymbol">
    <w:altName w:val="Yu Gothic"/>
    <w:charset w:val="80"/>
    <w:family w:val="auto"/>
    <w:pitch w:val="default"/>
  </w:font>
  <w:font w:name="Nimbus Roman No9 L">
    <w:altName w:val="MS Gothic"/>
    <w:charset w:val="80"/>
    <w:family w:val="roman"/>
    <w:pitch w:val="variable"/>
  </w:font>
  <w:font w:name="Luxi Sans">
    <w:altName w:val="MS Gothic"/>
    <w:charset w:val="80"/>
    <w:family w:val="auto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jaVu Sans">
    <w:altName w:val="MS Gothic"/>
    <w:charset w:val="80"/>
    <w:family w:val="auto"/>
    <w:pitch w:val="variable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jaVu Sans Mono">
    <w:altName w:val="MS Gothic"/>
    <w:charset w:val="80"/>
    <w:family w:val="modern"/>
    <w:pitch w:val="fixed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Nimbus Sans L">
    <w:altName w:val="Yu Gothic"/>
    <w:charset w:val="80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5E4384" w14:textId="77777777" w:rsidR="00F82831" w:rsidRDefault="00F8283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68E353" w14:textId="77777777" w:rsidR="00F82831" w:rsidRDefault="00F8283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BF68EF" w14:textId="77777777" w:rsidR="00F82831" w:rsidRDefault="00F8283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633BC5" w14:textId="77777777" w:rsidR="00FA3DBA" w:rsidRDefault="00FA3DBA" w:rsidP="00F82831">
      <w:r>
        <w:separator/>
      </w:r>
    </w:p>
  </w:footnote>
  <w:footnote w:type="continuationSeparator" w:id="0">
    <w:p w14:paraId="737DC42D" w14:textId="77777777" w:rsidR="00FA3DBA" w:rsidRDefault="00FA3DBA" w:rsidP="00F82831">
      <w:r>
        <w:continuationSeparator/>
      </w:r>
    </w:p>
  </w:footnote>
  <w:footnote w:type="continuationNotice" w:id="1">
    <w:p w14:paraId="2082392A" w14:textId="77777777" w:rsidR="00FA3DBA" w:rsidRDefault="00FA3DB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8CC22A" w14:textId="77777777" w:rsidR="00F82831" w:rsidRDefault="00F8283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2E0E35" w14:textId="77777777" w:rsidR="00F82831" w:rsidRDefault="00F8283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9E77BD" w14:textId="77777777" w:rsidR="00F82831" w:rsidRDefault="00F8283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000002"/>
    <w:multiLevelType w:val="singleLevel"/>
    <w:tmpl w:val="00000002"/>
    <w:name w:val="WW8Num1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720"/>
      </w:pPr>
    </w:lvl>
  </w:abstractNum>
  <w:abstractNum w:abstractNumId="2" w15:restartNumberingAfterBreak="0">
    <w:nsid w:val="00000003"/>
    <w:multiLevelType w:val="multilevel"/>
    <w:tmpl w:val="00000003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cs="Wingdings 2"/>
        <w:sz w:val="18"/>
        <w:szCs w:val="18"/>
      </w:rPr>
    </w:lvl>
    <w:lvl w:ilvl="1">
      <w:start w:val="1"/>
      <w:numFmt w:val="bullet"/>
      <w:lvlText w:val=""/>
      <w:lvlJc w:val="left"/>
      <w:pPr>
        <w:tabs>
          <w:tab w:val="num" w:pos="1080"/>
        </w:tabs>
        <w:ind w:left="1080" w:hanging="360"/>
      </w:pPr>
      <w:rPr>
        <w:rFonts w:ascii="Wingdings 2" w:hAnsi="Wingdings 2" w:cs="Wingdings 2"/>
        <w:sz w:val="18"/>
        <w:szCs w:val="18"/>
      </w:rPr>
    </w:lvl>
    <w:lvl w:ilvl="2">
      <w:start w:val="1"/>
      <w:numFmt w:val="bullet"/>
      <w:lvlText w:val="■"/>
      <w:lvlJc w:val="left"/>
      <w:pPr>
        <w:tabs>
          <w:tab w:val="num" w:pos="1440"/>
        </w:tabs>
        <w:ind w:left="1440" w:hanging="360"/>
      </w:pPr>
      <w:rPr>
        <w:rFonts w:ascii="StarSymbol" w:hAnsi="StarSymbol" w:cs="Wingdings 2"/>
        <w:sz w:val="18"/>
        <w:szCs w:val="18"/>
      </w:rPr>
    </w:lvl>
    <w:lvl w:ilvl="3">
      <w:start w:val="1"/>
      <w:numFmt w:val="bullet"/>
      <w:lvlText w:val=""/>
      <w:lvlJc w:val="left"/>
      <w:pPr>
        <w:tabs>
          <w:tab w:val="num" w:pos="1800"/>
        </w:tabs>
        <w:ind w:left="1800" w:hanging="360"/>
      </w:pPr>
      <w:rPr>
        <w:rFonts w:ascii="Wingdings" w:hAnsi="Wingdings" w:cs="Wingdings 2"/>
        <w:sz w:val="18"/>
        <w:szCs w:val="18"/>
      </w:rPr>
    </w:lvl>
    <w:lvl w:ilvl="4">
      <w:start w:val="1"/>
      <w:numFmt w:val="bullet"/>
      <w:lvlText w:val=""/>
      <w:lvlJc w:val="left"/>
      <w:pPr>
        <w:tabs>
          <w:tab w:val="num" w:pos="2160"/>
        </w:tabs>
        <w:ind w:left="2160" w:hanging="360"/>
      </w:pPr>
      <w:rPr>
        <w:rFonts w:ascii="Wingdings 2" w:hAnsi="Wingdings 2" w:cs="Wingdings 2"/>
        <w:sz w:val="18"/>
        <w:szCs w:val="18"/>
      </w:rPr>
    </w:lvl>
    <w:lvl w:ilvl="5">
      <w:start w:val="1"/>
      <w:numFmt w:val="bullet"/>
      <w:lvlText w:val="■"/>
      <w:lvlJc w:val="left"/>
      <w:pPr>
        <w:tabs>
          <w:tab w:val="num" w:pos="2520"/>
        </w:tabs>
        <w:ind w:left="2520" w:hanging="360"/>
      </w:pPr>
      <w:rPr>
        <w:rFonts w:ascii="StarSymbol" w:hAnsi="StarSymbol" w:cs="Wingdings 2"/>
        <w:sz w:val="18"/>
        <w:szCs w:val="18"/>
      </w:rPr>
    </w:lvl>
    <w:lvl w:ilvl="6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cs="Wingdings 2"/>
        <w:sz w:val="18"/>
        <w:szCs w:val="18"/>
      </w:rPr>
    </w:lvl>
    <w:lvl w:ilvl="7">
      <w:start w:val="1"/>
      <w:numFmt w:val="bullet"/>
      <w:lvlText w:val=""/>
      <w:lvlJc w:val="left"/>
      <w:pPr>
        <w:tabs>
          <w:tab w:val="num" w:pos="3240"/>
        </w:tabs>
        <w:ind w:left="3240" w:hanging="360"/>
      </w:pPr>
      <w:rPr>
        <w:rFonts w:ascii="Wingdings 2" w:hAnsi="Wingdings 2" w:cs="Wingdings 2"/>
        <w:sz w:val="18"/>
        <w:szCs w:val="18"/>
      </w:rPr>
    </w:lvl>
    <w:lvl w:ilvl="8">
      <w:start w:val="1"/>
      <w:numFmt w:val="bullet"/>
      <w:lvlText w:val="■"/>
      <w:lvlJc w:val="left"/>
      <w:pPr>
        <w:tabs>
          <w:tab w:val="num" w:pos="3600"/>
        </w:tabs>
        <w:ind w:left="3600" w:hanging="360"/>
      </w:pPr>
      <w:rPr>
        <w:rFonts w:ascii="StarSymbol" w:hAnsi="StarSymbol" w:cs="Wingdings 2"/>
        <w:sz w:val="18"/>
        <w:szCs w:val="18"/>
      </w:rPr>
    </w:lvl>
  </w:abstractNum>
  <w:abstractNum w:abstractNumId="3" w15:restartNumberingAfterBreak="0">
    <w:nsid w:val="00000004"/>
    <w:multiLevelType w:val="multilevel"/>
    <w:tmpl w:val="00000004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cs="Wingdings 2"/>
        <w:sz w:val="18"/>
        <w:szCs w:val="18"/>
      </w:rPr>
    </w:lvl>
    <w:lvl w:ilvl="1">
      <w:start w:val="1"/>
      <w:numFmt w:val="bullet"/>
      <w:lvlText w:val=""/>
      <w:lvlJc w:val="left"/>
      <w:pPr>
        <w:tabs>
          <w:tab w:val="num" w:pos="1080"/>
        </w:tabs>
        <w:ind w:left="1080" w:hanging="360"/>
      </w:pPr>
      <w:rPr>
        <w:rFonts w:ascii="Wingdings 2" w:hAnsi="Wingdings 2" w:cs="Wingdings 2"/>
        <w:sz w:val="18"/>
        <w:szCs w:val="18"/>
      </w:rPr>
    </w:lvl>
    <w:lvl w:ilvl="2">
      <w:start w:val="1"/>
      <w:numFmt w:val="bullet"/>
      <w:lvlText w:val="■"/>
      <w:lvlJc w:val="left"/>
      <w:pPr>
        <w:tabs>
          <w:tab w:val="num" w:pos="1440"/>
        </w:tabs>
        <w:ind w:left="1440" w:hanging="360"/>
      </w:pPr>
      <w:rPr>
        <w:rFonts w:ascii="StarSymbol" w:hAnsi="StarSymbol" w:cs="Wingdings 2"/>
        <w:sz w:val="18"/>
        <w:szCs w:val="18"/>
      </w:rPr>
    </w:lvl>
    <w:lvl w:ilvl="3">
      <w:start w:val="1"/>
      <w:numFmt w:val="bullet"/>
      <w:lvlText w:val=""/>
      <w:lvlJc w:val="left"/>
      <w:pPr>
        <w:tabs>
          <w:tab w:val="num" w:pos="1800"/>
        </w:tabs>
        <w:ind w:left="1800" w:hanging="360"/>
      </w:pPr>
      <w:rPr>
        <w:rFonts w:ascii="Wingdings" w:hAnsi="Wingdings" w:cs="Wingdings 2"/>
        <w:sz w:val="18"/>
        <w:szCs w:val="18"/>
      </w:rPr>
    </w:lvl>
    <w:lvl w:ilvl="4">
      <w:start w:val="1"/>
      <w:numFmt w:val="bullet"/>
      <w:lvlText w:val=""/>
      <w:lvlJc w:val="left"/>
      <w:pPr>
        <w:tabs>
          <w:tab w:val="num" w:pos="2160"/>
        </w:tabs>
        <w:ind w:left="2160" w:hanging="360"/>
      </w:pPr>
      <w:rPr>
        <w:rFonts w:ascii="Wingdings 2" w:hAnsi="Wingdings 2" w:cs="Wingdings 2"/>
        <w:sz w:val="18"/>
        <w:szCs w:val="18"/>
      </w:rPr>
    </w:lvl>
    <w:lvl w:ilvl="5">
      <w:start w:val="1"/>
      <w:numFmt w:val="bullet"/>
      <w:lvlText w:val="■"/>
      <w:lvlJc w:val="left"/>
      <w:pPr>
        <w:tabs>
          <w:tab w:val="num" w:pos="2520"/>
        </w:tabs>
        <w:ind w:left="2520" w:hanging="360"/>
      </w:pPr>
      <w:rPr>
        <w:rFonts w:ascii="StarSymbol" w:hAnsi="StarSymbol" w:cs="Wingdings 2"/>
        <w:sz w:val="18"/>
        <w:szCs w:val="18"/>
      </w:rPr>
    </w:lvl>
    <w:lvl w:ilvl="6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cs="Wingdings 2"/>
        <w:sz w:val="18"/>
        <w:szCs w:val="18"/>
      </w:rPr>
    </w:lvl>
    <w:lvl w:ilvl="7">
      <w:start w:val="1"/>
      <w:numFmt w:val="bullet"/>
      <w:lvlText w:val=""/>
      <w:lvlJc w:val="left"/>
      <w:pPr>
        <w:tabs>
          <w:tab w:val="num" w:pos="3240"/>
        </w:tabs>
        <w:ind w:left="3240" w:hanging="360"/>
      </w:pPr>
      <w:rPr>
        <w:rFonts w:ascii="Wingdings 2" w:hAnsi="Wingdings 2" w:cs="Wingdings 2"/>
        <w:sz w:val="18"/>
        <w:szCs w:val="18"/>
      </w:rPr>
    </w:lvl>
    <w:lvl w:ilvl="8">
      <w:start w:val="1"/>
      <w:numFmt w:val="bullet"/>
      <w:lvlText w:val="■"/>
      <w:lvlJc w:val="left"/>
      <w:pPr>
        <w:tabs>
          <w:tab w:val="num" w:pos="3600"/>
        </w:tabs>
        <w:ind w:left="3600" w:hanging="360"/>
      </w:pPr>
      <w:rPr>
        <w:rFonts w:ascii="StarSymbol" w:hAnsi="StarSymbol" w:cs="Wingdings 2"/>
        <w:sz w:val="18"/>
        <w:szCs w:val="18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3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stylePaneSortMethod w:val="0000"/>
  <w:defaultTabStop w:val="709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doNotValidateAgainstSchema/>
  <w:doNotDemarcateInvalidXml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60CE"/>
    <w:rsid w:val="00017E89"/>
    <w:rsid w:val="00025262"/>
    <w:rsid w:val="00034E5C"/>
    <w:rsid w:val="000A07AA"/>
    <w:rsid w:val="000A3B18"/>
    <w:rsid w:val="000C47E9"/>
    <w:rsid w:val="000E0F75"/>
    <w:rsid w:val="000F0948"/>
    <w:rsid w:val="00124372"/>
    <w:rsid w:val="00154986"/>
    <w:rsid w:val="001639CB"/>
    <w:rsid w:val="00186756"/>
    <w:rsid w:val="001A7191"/>
    <w:rsid w:val="001B3905"/>
    <w:rsid w:val="001B401C"/>
    <w:rsid w:val="001C3C5F"/>
    <w:rsid w:val="001D0B76"/>
    <w:rsid w:val="001D1223"/>
    <w:rsid w:val="001E736A"/>
    <w:rsid w:val="001F0FB0"/>
    <w:rsid w:val="00222285"/>
    <w:rsid w:val="00241C78"/>
    <w:rsid w:val="00245BCC"/>
    <w:rsid w:val="00266DDB"/>
    <w:rsid w:val="002734A9"/>
    <w:rsid w:val="002C3C20"/>
    <w:rsid w:val="002C7338"/>
    <w:rsid w:val="002D6376"/>
    <w:rsid w:val="002E3B74"/>
    <w:rsid w:val="002E57CD"/>
    <w:rsid w:val="002F3749"/>
    <w:rsid w:val="003129DE"/>
    <w:rsid w:val="00316B38"/>
    <w:rsid w:val="00322067"/>
    <w:rsid w:val="0032208B"/>
    <w:rsid w:val="003533DA"/>
    <w:rsid w:val="003A156B"/>
    <w:rsid w:val="003D02A3"/>
    <w:rsid w:val="004257FC"/>
    <w:rsid w:val="0043644E"/>
    <w:rsid w:val="00442215"/>
    <w:rsid w:val="00442D8D"/>
    <w:rsid w:val="004A66D8"/>
    <w:rsid w:val="004B0826"/>
    <w:rsid w:val="004B3776"/>
    <w:rsid w:val="004D125C"/>
    <w:rsid w:val="004E3903"/>
    <w:rsid w:val="00502883"/>
    <w:rsid w:val="00524FFA"/>
    <w:rsid w:val="00550BD2"/>
    <w:rsid w:val="0055337F"/>
    <w:rsid w:val="00567D9D"/>
    <w:rsid w:val="005746F6"/>
    <w:rsid w:val="0057593B"/>
    <w:rsid w:val="00575EE8"/>
    <w:rsid w:val="005A15EE"/>
    <w:rsid w:val="005D7B16"/>
    <w:rsid w:val="005E6B2C"/>
    <w:rsid w:val="00653FE1"/>
    <w:rsid w:val="00667DE6"/>
    <w:rsid w:val="0067696A"/>
    <w:rsid w:val="006B0AC6"/>
    <w:rsid w:val="006C380E"/>
    <w:rsid w:val="006D5F3F"/>
    <w:rsid w:val="006E12AF"/>
    <w:rsid w:val="006E5D22"/>
    <w:rsid w:val="006F13B1"/>
    <w:rsid w:val="0070106F"/>
    <w:rsid w:val="007472D3"/>
    <w:rsid w:val="00756114"/>
    <w:rsid w:val="00761044"/>
    <w:rsid w:val="0076666E"/>
    <w:rsid w:val="00783DD1"/>
    <w:rsid w:val="00787BBD"/>
    <w:rsid w:val="00794527"/>
    <w:rsid w:val="00797AD6"/>
    <w:rsid w:val="007A6008"/>
    <w:rsid w:val="007D20E7"/>
    <w:rsid w:val="008123F1"/>
    <w:rsid w:val="00830534"/>
    <w:rsid w:val="00872B6A"/>
    <w:rsid w:val="008855C8"/>
    <w:rsid w:val="008879A9"/>
    <w:rsid w:val="008F524E"/>
    <w:rsid w:val="00906DFE"/>
    <w:rsid w:val="00914248"/>
    <w:rsid w:val="009B13FA"/>
    <w:rsid w:val="009C13B9"/>
    <w:rsid w:val="009F0304"/>
    <w:rsid w:val="00A07D14"/>
    <w:rsid w:val="00A1290D"/>
    <w:rsid w:val="00A14BC7"/>
    <w:rsid w:val="00A378D3"/>
    <w:rsid w:val="00A81295"/>
    <w:rsid w:val="00AA2554"/>
    <w:rsid w:val="00AA5ADC"/>
    <w:rsid w:val="00AD66A2"/>
    <w:rsid w:val="00AF3222"/>
    <w:rsid w:val="00AF35AE"/>
    <w:rsid w:val="00AF4B6D"/>
    <w:rsid w:val="00B10D88"/>
    <w:rsid w:val="00B35FB5"/>
    <w:rsid w:val="00B364D2"/>
    <w:rsid w:val="00B5613E"/>
    <w:rsid w:val="00B7144B"/>
    <w:rsid w:val="00B73A4F"/>
    <w:rsid w:val="00B9142D"/>
    <w:rsid w:val="00B941AD"/>
    <w:rsid w:val="00B95965"/>
    <w:rsid w:val="00B96303"/>
    <w:rsid w:val="00BA0A74"/>
    <w:rsid w:val="00BD3E96"/>
    <w:rsid w:val="00C13493"/>
    <w:rsid w:val="00C511B3"/>
    <w:rsid w:val="00C6124E"/>
    <w:rsid w:val="00C75C5F"/>
    <w:rsid w:val="00C80DBB"/>
    <w:rsid w:val="00CF1271"/>
    <w:rsid w:val="00CF4D16"/>
    <w:rsid w:val="00D16DC1"/>
    <w:rsid w:val="00D25FC9"/>
    <w:rsid w:val="00D8296F"/>
    <w:rsid w:val="00DA11AF"/>
    <w:rsid w:val="00DA5C69"/>
    <w:rsid w:val="00DC40D6"/>
    <w:rsid w:val="00DE6FA9"/>
    <w:rsid w:val="00E00496"/>
    <w:rsid w:val="00E1389E"/>
    <w:rsid w:val="00E25C86"/>
    <w:rsid w:val="00E261E0"/>
    <w:rsid w:val="00E51C39"/>
    <w:rsid w:val="00E52AD1"/>
    <w:rsid w:val="00E5437C"/>
    <w:rsid w:val="00E5543A"/>
    <w:rsid w:val="00EA6258"/>
    <w:rsid w:val="00F31F0E"/>
    <w:rsid w:val="00F41DB1"/>
    <w:rsid w:val="00F51F5C"/>
    <w:rsid w:val="00F53E96"/>
    <w:rsid w:val="00F56866"/>
    <w:rsid w:val="00F56D46"/>
    <w:rsid w:val="00F760CE"/>
    <w:rsid w:val="00F82831"/>
    <w:rsid w:val="00F91261"/>
    <w:rsid w:val="00FA3DBA"/>
    <w:rsid w:val="00FE3F5E"/>
    <w:rsid w:val="00FF78EC"/>
    <w:rsid w:val="01E37441"/>
    <w:rsid w:val="09B1F559"/>
    <w:rsid w:val="09F89CE6"/>
    <w:rsid w:val="139D55F2"/>
    <w:rsid w:val="161C9DB9"/>
    <w:rsid w:val="161E6E26"/>
    <w:rsid w:val="16BDF791"/>
    <w:rsid w:val="17B72214"/>
    <w:rsid w:val="18EAD0BD"/>
    <w:rsid w:val="1CE80F49"/>
    <w:rsid w:val="266753EA"/>
    <w:rsid w:val="28F86EA9"/>
    <w:rsid w:val="298D20C9"/>
    <w:rsid w:val="2AA5E18D"/>
    <w:rsid w:val="32D32FDF"/>
    <w:rsid w:val="33A1638C"/>
    <w:rsid w:val="3C367230"/>
    <w:rsid w:val="41FDF758"/>
    <w:rsid w:val="4A23A9B2"/>
    <w:rsid w:val="4AC086A6"/>
    <w:rsid w:val="4B3D262E"/>
    <w:rsid w:val="4B922789"/>
    <w:rsid w:val="4E93CB54"/>
    <w:rsid w:val="4EBF66A8"/>
    <w:rsid w:val="5504B960"/>
    <w:rsid w:val="59C071C7"/>
    <w:rsid w:val="5DB7FCBE"/>
    <w:rsid w:val="671B2169"/>
    <w:rsid w:val="67F5F244"/>
    <w:rsid w:val="697EB2BA"/>
    <w:rsid w:val="6DB91786"/>
    <w:rsid w:val="6E20AEE3"/>
    <w:rsid w:val="746144BF"/>
    <w:rsid w:val="7B86CD7F"/>
    <w:rsid w:val="7C3D560D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oNotEmbedSmartTags/>
  <w:decimalSymbol w:val="."/>
  <w:listSeparator w:val=","/>
  <w14:docId w14:val="06701204"/>
  <w15:chartTrackingRefBased/>
  <w15:docId w15:val="{F3DD2DD5-7CE6-4B06-901A-25CC8A90EF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E" w:eastAsia="en-I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uppressAutoHyphens/>
    </w:pPr>
    <w:rPr>
      <w:rFonts w:ascii="Nimbus Roman No9 L" w:eastAsia="Luxi Sans" w:hAnsi="Nimbus Roman No9 L"/>
      <w:sz w:val="24"/>
      <w:szCs w:val="24"/>
      <w:lang w:val="en-GB"/>
    </w:rPr>
  </w:style>
  <w:style w:type="paragraph" w:styleId="Heading1">
    <w:name w:val="heading 1"/>
    <w:basedOn w:val="Heading"/>
    <w:next w:val="BodyText"/>
    <w:link w:val="Heading1Char"/>
    <w:qFormat/>
    <w:pPr>
      <w:numPr>
        <w:numId w:val="1"/>
      </w:numPr>
      <w:outlineLvl w:val="0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otnoteCharacters">
    <w:name w:val="Footnote Characters"/>
  </w:style>
  <w:style w:type="character" w:customStyle="1" w:styleId="Bullets">
    <w:name w:val="Bullets"/>
    <w:rPr>
      <w:rFonts w:ascii="StarSymbol" w:eastAsia="StarSymbol" w:hAnsi="StarSymbol" w:cs="StarSymbol"/>
      <w:sz w:val="18"/>
      <w:szCs w:val="18"/>
    </w:rPr>
  </w:style>
  <w:style w:type="character" w:styleId="Hyperlink">
    <w:name w:val="Hyperlink"/>
    <w:rPr>
      <w:color w:val="000080"/>
      <w:u w:val="single"/>
    </w:rPr>
  </w:style>
  <w:style w:type="character" w:customStyle="1" w:styleId="EndnoteCharacters">
    <w:name w:val="Endnote Characters"/>
  </w:style>
  <w:style w:type="character" w:customStyle="1" w:styleId="RTFNum31">
    <w:name w:val="RTF_Num 3 1"/>
    <w:rPr>
      <w:rFonts w:ascii="Symbol" w:eastAsia="Symbol" w:hAnsi="Symbol" w:cs="Symbol"/>
    </w:rPr>
  </w:style>
  <w:style w:type="character" w:customStyle="1" w:styleId="RTFNum21">
    <w:name w:val="RTF_Num 2 1"/>
    <w:rPr>
      <w:rFonts w:ascii="Symbol" w:eastAsia="Symbol" w:hAnsi="Symbol" w:cs="Symbol"/>
    </w:rPr>
  </w:style>
  <w:style w:type="character" w:styleId="FootnoteReference">
    <w:name w:val="footnote reference"/>
    <w:rPr>
      <w:vertAlign w:val="superscript"/>
    </w:rPr>
  </w:style>
  <w:style w:type="paragraph" w:styleId="BodyText">
    <w:name w:val="Body Text"/>
    <w:basedOn w:val="Normal"/>
    <w:pPr>
      <w:spacing w:after="120"/>
    </w:p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DejaVu Sans" w:hAnsi="Arial" w:cs="DejaVu Sans"/>
      <w:sz w:val="28"/>
      <w:szCs w:val="28"/>
    </w:rPr>
  </w:style>
  <w:style w:type="paragraph" w:customStyle="1" w:styleId="TableContents">
    <w:name w:val="Table Contents"/>
    <w:basedOn w:val="BodyText"/>
    <w:pPr>
      <w:suppressLineNumbers/>
    </w:pPr>
  </w:style>
  <w:style w:type="paragraph" w:styleId="FootnoteText">
    <w:name w:val="footnote text"/>
    <w:basedOn w:val="Normal"/>
    <w:pPr>
      <w:suppressLineNumbers/>
      <w:ind w:left="283" w:hanging="283"/>
    </w:pPr>
    <w:rPr>
      <w:sz w:val="20"/>
      <w:szCs w:val="20"/>
    </w:rPr>
  </w:style>
  <w:style w:type="paragraph" w:customStyle="1" w:styleId="PreformattedText">
    <w:name w:val="Preformatted Text"/>
    <w:basedOn w:val="Normal"/>
    <w:rsid w:val="00F31F0E"/>
    <w:rPr>
      <w:rFonts w:ascii="DejaVu Sans Mono" w:eastAsia="DejaVu Sans Mono" w:hAnsi="DejaVu Sans Mono" w:cs="DejaVu Sans Mono"/>
      <w:sz w:val="20"/>
      <w:szCs w:val="20"/>
      <w:lang w:val="en-US"/>
    </w:rPr>
  </w:style>
  <w:style w:type="paragraph" w:styleId="NormalWeb">
    <w:name w:val="Normal (Web)"/>
    <w:basedOn w:val="Normal"/>
    <w:uiPriority w:val="99"/>
    <w:unhideWhenUsed/>
    <w:rsid w:val="0057593B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/>
      <w:lang w:val="en-IE"/>
    </w:rPr>
  </w:style>
  <w:style w:type="paragraph" w:styleId="PlainText">
    <w:name w:val="Plain Text"/>
    <w:basedOn w:val="Normal"/>
    <w:link w:val="PlainTextChar"/>
    <w:uiPriority w:val="99"/>
    <w:unhideWhenUsed/>
    <w:rsid w:val="0057593B"/>
    <w:pPr>
      <w:widowControl/>
      <w:suppressAutoHyphens w:val="0"/>
    </w:pPr>
    <w:rPr>
      <w:rFonts w:ascii="Calibri" w:eastAsia="Calibri" w:hAnsi="Calibri"/>
      <w:sz w:val="22"/>
      <w:szCs w:val="21"/>
      <w:lang w:val="en-IE" w:eastAsia="en-US"/>
    </w:rPr>
  </w:style>
  <w:style w:type="character" w:customStyle="1" w:styleId="PlainTextChar">
    <w:name w:val="Plain Text Char"/>
    <w:link w:val="PlainText"/>
    <w:uiPriority w:val="99"/>
    <w:rsid w:val="0057593B"/>
    <w:rPr>
      <w:rFonts w:ascii="Calibri" w:eastAsia="Calibri" w:hAnsi="Calibri"/>
      <w:sz w:val="22"/>
      <w:szCs w:val="21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A11A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DA11AF"/>
    <w:rPr>
      <w:rFonts w:ascii="Tahoma" w:eastAsia="Luxi Sans" w:hAnsi="Tahoma" w:cs="Tahoma"/>
      <w:sz w:val="16"/>
      <w:szCs w:val="16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DE6FA9"/>
    <w:pPr>
      <w:tabs>
        <w:tab w:val="center" w:pos="4513"/>
        <w:tab w:val="right" w:pos="9026"/>
      </w:tabs>
    </w:pPr>
    <w:rPr>
      <w:rFonts w:ascii="Times New Roman" w:eastAsia="DejaVu Sans" w:hAnsi="Times New Roman"/>
      <w:lang w:val="en-US"/>
    </w:rPr>
  </w:style>
  <w:style w:type="character" w:customStyle="1" w:styleId="HeaderChar">
    <w:name w:val="Header Char"/>
    <w:link w:val="Header"/>
    <w:uiPriority w:val="99"/>
    <w:rsid w:val="00DE6FA9"/>
    <w:rPr>
      <w:rFonts w:eastAsia="DejaVu Sans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DE6FA9"/>
    <w:pPr>
      <w:tabs>
        <w:tab w:val="center" w:pos="4513"/>
        <w:tab w:val="right" w:pos="9026"/>
      </w:tabs>
    </w:pPr>
    <w:rPr>
      <w:rFonts w:ascii="Times New Roman" w:eastAsia="DejaVu Sans" w:hAnsi="Times New Roman"/>
      <w:lang w:val="en-US"/>
    </w:rPr>
  </w:style>
  <w:style w:type="character" w:customStyle="1" w:styleId="FooterChar">
    <w:name w:val="Footer Char"/>
    <w:link w:val="Footer"/>
    <w:uiPriority w:val="99"/>
    <w:rsid w:val="00DE6FA9"/>
    <w:rPr>
      <w:rFonts w:eastAsia="DejaVu Sans"/>
      <w:sz w:val="24"/>
      <w:szCs w:val="24"/>
      <w:lang w:val="en-US"/>
    </w:rPr>
  </w:style>
  <w:style w:type="character" w:customStyle="1" w:styleId="Heading1Char">
    <w:name w:val="Heading 1 Char"/>
    <w:link w:val="Heading1"/>
    <w:rsid w:val="00F53E96"/>
    <w:rPr>
      <w:rFonts w:ascii="Arial" w:eastAsia="DejaVu Sans" w:hAnsi="Arial" w:cs="DejaVu Sans"/>
      <w:b/>
      <w:bCs/>
      <w:sz w:val="32"/>
      <w:szCs w:val="32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02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2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10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30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53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69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4AE88E-6FA8-4AE2-A12F-7E5B503E68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18</Pages>
  <Words>3324</Words>
  <Characters>18951</Characters>
  <Application>Microsoft Office Word</Application>
  <DocSecurity>0</DocSecurity>
  <Lines>157</Lines>
  <Paragraphs>44</Paragraphs>
  <ScaleCrop>false</ScaleCrop>
  <Company>Institute of Technology, Carlow</Company>
  <LinksUpToDate>false</LinksUpToDate>
  <CharactersWithSpaces>22231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Computing Services</dc:creator>
  <cp:keywords/>
  <cp:lastModifiedBy>(Student  C00294397) Aleksandra Skarzycka</cp:lastModifiedBy>
  <cp:revision>43</cp:revision>
  <cp:lastPrinted>2018-03-08T20:41:00Z</cp:lastPrinted>
  <dcterms:created xsi:type="dcterms:W3CDTF">2026-01-12T10:30:00Z</dcterms:created>
  <dcterms:modified xsi:type="dcterms:W3CDTF">2026-03-03T14:21:00Z</dcterms:modified>
</cp:coreProperties>
</file>